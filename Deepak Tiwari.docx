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2F0F83" w14:textId="6C1A9944" w:rsidR="00DF7F17" w:rsidRPr="006B3BAE" w:rsidRDefault="007F1AE0" w:rsidP="00495E01">
      <w:pPr>
        <w:pStyle w:val="NoSpacing"/>
        <w:rPr>
          <w:rFonts w:asciiTheme="minorHAnsi" w:hAnsiTheme="minorHAnsi" w:cstheme="minorHAnsi"/>
          <w:lang w:val="nl-NL"/>
        </w:rPr>
      </w:pPr>
      <w:bookmarkStart w:id="0" w:name="OLE_LINK9"/>
      <w:r w:rsidRPr="00495E01">
        <w:rPr>
          <w:sz w:val="44"/>
          <w:szCs w:val="44"/>
          <w:lang w:val="nl-NL"/>
        </w:rPr>
        <w:t>Deepak Tiwari</w:t>
      </w:r>
      <w:r w:rsidR="002A73CD" w:rsidRPr="006B3BAE">
        <w:rPr>
          <w:rFonts w:asciiTheme="minorHAnsi" w:hAnsiTheme="minorHAnsi" w:cstheme="minorHAnsi"/>
          <w:lang w:val="nl-NL"/>
        </w:rPr>
        <w:t xml:space="preserve">                                                                               </w:t>
      </w:r>
      <w:r w:rsidR="00B9494F" w:rsidRPr="006B3BAE">
        <w:rPr>
          <w:rFonts w:asciiTheme="minorHAnsi" w:hAnsiTheme="minorHAnsi" w:cstheme="minorHAnsi"/>
          <w:lang w:val="nl-NL"/>
        </w:rPr>
        <w:t xml:space="preserve">         </w:t>
      </w:r>
      <w:r w:rsidR="00495E01">
        <w:rPr>
          <w:rFonts w:asciiTheme="minorHAnsi" w:hAnsiTheme="minorHAnsi" w:cstheme="minorHAnsi"/>
          <w:lang w:val="nl-NL"/>
        </w:rPr>
        <w:t xml:space="preserve">              </w:t>
      </w:r>
      <w:hyperlink r:id="rId8" w:history="1">
        <w:r w:rsidR="00495E01" w:rsidRPr="00455C01">
          <w:rPr>
            <w:rStyle w:val="Hyperlink"/>
            <w:rFonts w:asciiTheme="minorHAnsi" w:hAnsiTheme="minorHAnsi" w:cstheme="minorHAnsi"/>
            <w:lang w:val="nl-NL"/>
          </w:rPr>
          <w:t>dtiwar@gmail.com</w:t>
        </w:r>
      </w:hyperlink>
    </w:p>
    <w:p w14:paraId="569E474F" w14:textId="4523521F" w:rsidR="00E617E5" w:rsidRPr="006B3BAE" w:rsidRDefault="002A73CD" w:rsidP="002A73CD">
      <w:pPr>
        <w:pStyle w:val="NoSpacing"/>
        <w:rPr>
          <w:rFonts w:asciiTheme="minorHAnsi" w:hAnsiTheme="minorHAnsi" w:cstheme="minorHAnsi"/>
          <w:lang w:val="nl-NL"/>
        </w:rPr>
      </w:pPr>
      <w:r w:rsidRPr="006B3BAE">
        <w:rPr>
          <w:rFonts w:asciiTheme="minorHAnsi" w:hAnsiTheme="minorHAnsi" w:cstheme="minorHAnsi"/>
          <w:lang w:val="nl-NL"/>
        </w:rPr>
        <w:t xml:space="preserve"> </w:t>
      </w:r>
      <w:r w:rsidR="00B9494F" w:rsidRPr="006B3BAE">
        <w:rPr>
          <w:rFonts w:asciiTheme="minorHAnsi" w:hAnsiTheme="minorHAnsi" w:cstheme="minorHAnsi"/>
          <w:lang w:val="nl-NL"/>
        </w:rPr>
        <w:t xml:space="preserve">                                                                                                                                                             </w:t>
      </w:r>
      <w:r w:rsidR="00E617E5" w:rsidRPr="006B3BAE">
        <w:rPr>
          <w:rFonts w:asciiTheme="minorHAnsi" w:hAnsiTheme="minorHAnsi" w:cstheme="minorHAnsi"/>
          <w:lang w:val="nl-NL"/>
        </w:rPr>
        <w:t>+31 644813405</w:t>
      </w:r>
    </w:p>
    <w:p w14:paraId="58E06740" w14:textId="40636042" w:rsidR="00CD0E14" w:rsidRPr="00495E01" w:rsidRDefault="00B9494F" w:rsidP="002A73CD">
      <w:pPr>
        <w:pStyle w:val="NoSpacing"/>
        <w:rPr>
          <w:rFonts w:asciiTheme="minorHAnsi" w:hAnsiTheme="minorHAnsi" w:cstheme="minorHAnsi"/>
          <w:lang w:val="en-IN"/>
        </w:rPr>
      </w:pPr>
      <w:r w:rsidRPr="006B3BAE">
        <w:rPr>
          <w:rFonts w:asciiTheme="minorHAnsi" w:hAnsiTheme="minorHAnsi" w:cstheme="minorHAnsi"/>
          <w:lang w:val="nl-NL"/>
        </w:rPr>
        <w:t xml:space="preserve">                                                                                        </w:t>
      </w:r>
      <w:hyperlink r:id="rId9" w:history="1">
        <w:r w:rsidRPr="00495E01">
          <w:rPr>
            <w:rStyle w:val="Hyperlink"/>
            <w:rFonts w:asciiTheme="minorHAnsi" w:hAnsiTheme="minorHAnsi" w:cstheme="minorHAnsi"/>
            <w:lang w:val="en-IN"/>
          </w:rPr>
          <w:t>https://www.linkedin.com/in/deepak-tiwari-949b3510</w:t>
        </w:r>
      </w:hyperlink>
    </w:p>
    <w:p w14:paraId="7492AD72" w14:textId="77777777" w:rsidR="00B9494F" w:rsidRPr="00495E01" w:rsidRDefault="00B9494F" w:rsidP="002A73CD">
      <w:pPr>
        <w:pStyle w:val="NoSpacing"/>
        <w:rPr>
          <w:rFonts w:asciiTheme="minorHAnsi" w:hAnsiTheme="minorHAnsi" w:cstheme="minorHAnsi"/>
          <w:lang w:val="en-IN"/>
        </w:rPr>
      </w:pPr>
    </w:p>
    <w:bookmarkEnd w:id="0"/>
    <w:p w14:paraId="3EC6A491" w14:textId="77777777" w:rsidR="009113C2" w:rsidRPr="006B3BAE" w:rsidRDefault="009113C2" w:rsidP="00D92CA6">
      <w:pPr>
        <w:pStyle w:val="Heading2"/>
        <w:rPr>
          <w:rStyle w:val="Strong"/>
          <w:rFonts w:asciiTheme="minorHAnsi" w:hAnsiTheme="minorHAnsi" w:cstheme="minorHAnsi"/>
        </w:rPr>
      </w:pPr>
      <w:r w:rsidRPr="006B3BAE">
        <w:rPr>
          <w:rStyle w:val="Strong"/>
          <w:rFonts w:asciiTheme="minorHAnsi" w:hAnsiTheme="minorHAnsi" w:cstheme="minorHAnsi"/>
        </w:rPr>
        <w:t>Professional Summary:</w:t>
      </w:r>
    </w:p>
    <w:p w14:paraId="250F74F7" w14:textId="70BADDDF" w:rsidR="00F1405A" w:rsidRPr="00F1405A" w:rsidRDefault="004E3D9F" w:rsidP="00F1405A">
      <w:pPr>
        <w:pStyle w:val="Heading2"/>
        <w:shd w:val="clear" w:color="auto" w:fill="FFFFFF"/>
        <w:textAlignment w:val="baseline"/>
        <w:rPr>
          <w:rFonts w:asciiTheme="minorHAnsi" w:eastAsia="Calibri" w:hAnsiTheme="minorHAnsi" w:cstheme="minorHAnsi"/>
          <w:color w:val="auto"/>
          <w:sz w:val="22"/>
          <w:szCs w:val="22"/>
        </w:rPr>
      </w:pPr>
      <w:r w:rsidRPr="00F1405A">
        <w:rPr>
          <w:rFonts w:asciiTheme="minorHAnsi" w:eastAsia="Calibri" w:hAnsiTheme="minorHAnsi" w:cstheme="minorHAnsi"/>
          <w:color w:val="auto"/>
          <w:sz w:val="22"/>
          <w:szCs w:val="22"/>
        </w:rPr>
        <w:t>Experienced</w:t>
      </w:r>
      <w:r w:rsidR="002A73CD" w:rsidRPr="00F1405A">
        <w:rPr>
          <w:rFonts w:asciiTheme="minorHAnsi" w:eastAsia="Calibri" w:hAnsiTheme="minorHAnsi" w:cstheme="minorHAnsi"/>
          <w:color w:val="auto"/>
          <w:sz w:val="22"/>
          <w:szCs w:val="22"/>
        </w:rPr>
        <w:t xml:space="preserve"> result-oriented, resourceful and problem-solving </w:t>
      </w:r>
      <w:r w:rsidR="00F1405A" w:rsidRPr="00F1405A">
        <w:rPr>
          <w:rFonts w:asciiTheme="minorHAnsi" w:eastAsia="Calibri" w:hAnsiTheme="minorHAnsi" w:cstheme="minorHAnsi"/>
          <w:color w:val="auto"/>
          <w:sz w:val="22"/>
          <w:szCs w:val="22"/>
        </w:rPr>
        <w:t>Big data Platform &amp; Azure Engineer</w:t>
      </w:r>
      <w:r w:rsidR="00F1405A">
        <w:rPr>
          <w:rFonts w:asciiTheme="minorHAnsi" w:eastAsia="Calibri" w:hAnsiTheme="minorHAnsi" w:cstheme="minorHAnsi"/>
          <w:color w:val="auto"/>
          <w:sz w:val="22"/>
          <w:szCs w:val="22"/>
        </w:rPr>
        <w:t>.</w:t>
      </w:r>
    </w:p>
    <w:p w14:paraId="2B5C49F5" w14:textId="32E60CE8" w:rsidR="00F83811" w:rsidRDefault="002A73CD" w:rsidP="002A73CD">
      <w:pPr>
        <w:pStyle w:val="NoSpacing"/>
        <w:rPr>
          <w:rFonts w:asciiTheme="minorHAnsi" w:hAnsiTheme="minorHAnsi" w:cstheme="minorHAnsi"/>
        </w:rPr>
      </w:pPr>
      <w:r w:rsidRPr="006B3BAE">
        <w:rPr>
          <w:rFonts w:asciiTheme="minorHAnsi" w:hAnsiTheme="minorHAnsi" w:cstheme="minorHAnsi"/>
        </w:rPr>
        <w:t xml:space="preserve">Over 12 years of experience </w:t>
      </w:r>
      <w:r w:rsidR="00B9494F" w:rsidRPr="006B3BAE">
        <w:rPr>
          <w:rFonts w:asciiTheme="minorHAnsi" w:hAnsiTheme="minorHAnsi" w:cstheme="minorHAnsi"/>
        </w:rPr>
        <w:t>in</w:t>
      </w:r>
      <w:r w:rsidRPr="006B3BAE">
        <w:rPr>
          <w:rFonts w:asciiTheme="minorHAnsi" w:hAnsiTheme="minorHAnsi" w:cstheme="minorHAnsi"/>
        </w:rPr>
        <w:t xml:space="preserve"> </w:t>
      </w:r>
      <w:r w:rsidR="00B9494F" w:rsidRPr="006B3BAE">
        <w:rPr>
          <w:rFonts w:asciiTheme="minorHAnsi" w:hAnsiTheme="minorHAnsi" w:cstheme="minorHAnsi"/>
        </w:rPr>
        <w:t xml:space="preserve">architecture design, </w:t>
      </w:r>
      <w:r w:rsidRPr="006B3BAE">
        <w:rPr>
          <w:rFonts w:asciiTheme="minorHAnsi" w:hAnsiTheme="minorHAnsi" w:cstheme="minorHAnsi"/>
        </w:rPr>
        <w:t xml:space="preserve">Development, </w:t>
      </w:r>
      <w:r w:rsidR="00184DCE" w:rsidRPr="006B3BAE">
        <w:rPr>
          <w:rFonts w:asciiTheme="minorHAnsi" w:hAnsiTheme="minorHAnsi" w:cstheme="minorHAnsi"/>
        </w:rPr>
        <w:t>Infrastructure setup</w:t>
      </w:r>
      <w:r w:rsidR="00F1405A">
        <w:rPr>
          <w:rFonts w:asciiTheme="minorHAnsi" w:hAnsiTheme="minorHAnsi" w:cstheme="minorHAnsi"/>
        </w:rPr>
        <w:t xml:space="preserve"> on</w:t>
      </w:r>
      <w:r w:rsidR="00184DCE" w:rsidRPr="006B3BAE">
        <w:rPr>
          <w:rFonts w:asciiTheme="minorHAnsi" w:hAnsiTheme="minorHAnsi" w:cstheme="minorHAnsi"/>
        </w:rPr>
        <w:t xml:space="preserve"> Private/Public Cloud. End</w:t>
      </w:r>
      <w:r w:rsidR="000B6816" w:rsidRPr="006B3BAE">
        <w:rPr>
          <w:rFonts w:asciiTheme="minorHAnsi" w:hAnsiTheme="minorHAnsi" w:cstheme="minorHAnsi"/>
        </w:rPr>
        <w:t xml:space="preserve"> to end proposition for data lake implementations – roadmap, estimations, architecture and design.</w:t>
      </w:r>
      <w:r w:rsidRPr="006B3BAE">
        <w:rPr>
          <w:rFonts w:asciiTheme="minorHAnsi" w:hAnsiTheme="minorHAnsi" w:cstheme="minorHAnsi"/>
        </w:rPr>
        <w:t xml:space="preserve"> </w:t>
      </w:r>
      <w:r w:rsidR="00BF52B8" w:rsidRPr="006B3BAE">
        <w:rPr>
          <w:rFonts w:asciiTheme="minorHAnsi" w:hAnsiTheme="minorHAnsi" w:cstheme="minorHAnsi"/>
        </w:rPr>
        <w:t>Ability to learn and adapt quickly to t</w:t>
      </w:r>
      <w:r w:rsidR="0007100A" w:rsidRPr="006B3BAE">
        <w:rPr>
          <w:rFonts w:asciiTheme="minorHAnsi" w:hAnsiTheme="minorHAnsi" w:cstheme="minorHAnsi"/>
        </w:rPr>
        <w:t>he emerging new technology</w:t>
      </w:r>
      <w:r w:rsidR="00BF52B8" w:rsidRPr="006B3BAE">
        <w:rPr>
          <w:rFonts w:asciiTheme="minorHAnsi" w:hAnsiTheme="minorHAnsi" w:cstheme="minorHAnsi"/>
        </w:rPr>
        <w:t xml:space="preserve"> paradigms.</w:t>
      </w:r>
    </w:p>
    <w:p w14:paraId="67F2CAFF" w14:textId="77777777" w:rsidR="0023002D" w:rsidRPr="006B3BAE" w:rsidRDefault="0023002D" w:rsidP="002A73CD">
      <w:pPr>
        <w:pStyle w:val="NoSpacing"/>
        <w:rPr>
          <w:rFonts w:asciiTheme="minorHAnsi" w:hAnsiTheme="minorHAnsi" w:cstheme="minorHAnsi"/>
        </w:rPr>
      </w:pPr>
    </w:p>
    <w:p w14:paraId="0E8E0B5B" w14:textId="24AE46D9" w:rsidR="00891E1A" w:rsidRPr="006B3BAE" w:rsidRDefault="00891E1A" w:rsidP="00D92CA6">
      <w:pPr>
        <w:widowControl w:val="0"/>
        <w:suppressAutoHyphens/>
        <w:autoSpaceDE w:val="0"/>
        <w:autoSpaceDN w:val="0"/>
        <w:adjustRightInd w:val="0"/>
        <w:spacing w:after="0" w:line="240" w:lineRule="auto"/>
        <w:ind w:left="270"/>
        <w:rPr>
          <w:rFonts w:asciiTheme="minorHAnsi" w:hAnsiTheme="minorHAnsi" w:cstheme="minorHAnsi"/>
        </w:rPr>
      </w:pPr>
    </w:p>
    <w:p w14:paraId="4CE0A76E" w14:textId="581938ED" w:rsidR="00D92CA6" w:rsidRPr="006B3BAE" w:rsidRDefault="00D92CA6" w:rsidP="00D92CA6">
      <w:pPr>
        <w:pStyle w:val="Heading2"/>
        <w:rPr>
          <w:rStyle w:val="Strong"/>
          <w:rFonts w:asciiTheme="minorHAnsi" w:hAnsiTheme="minorHAnsi" w:cstheme="minorHAnsi"/>
        </w:rPr>
      </w:pPr>
      <w:r w:rsidRPr="006B3BAE">
        <w:rPr>
          <w:rStyle w:val="Strong"/>
          <w:rFonts w:asciiTheme="minorHAnsi" w:hAnsiTheme="minorHAnsi" w:cstheme="minorHAnsi"/>
        </w:rPr>
        <w:t xml:space="preserve">Technical skills </w:t>
      </w:r>
    </w:p>
    <w:p w14:paraId="7A65A69D" w14:textId="77777777" w:rsidR="00D92CA6" w:rsidRPr="006B3BAE" w:rsidRDefault="00D92CA6" w:rsidP="00D92CA6">
      <w:pPr>
        <w:widowControl w:val="0"/>
        <w:suppressAutoHyphens/>
        <w:autoSpaceDE w:val="0"/>
        <w:autoSpaceDN w:val="0"/>
        <w:adjustRightInd w:val="0"/>
        <w:spacing w:after="0" w:line="240" w:lineRule="auto"/>
        <w:ind w:left="270"/>
        <w:rPr>
          <w:rFonts w:asciiTheme="minorHAnsi" w:hAnsiTheme="minorHAnsi" w:cstheme="minorHAnsi"/>
        </w:rPr>
      </w:pPr>
    </w:p>
    <w:tbl>
      <w:tblPr>
        <w:tblW w:w="0" w:type="auto"/>
        <w:tblInd w:w="18" w:type="dxa"/>
        <w:tblCellMar>
          <w:left w:w="10" w:type="dxa"/>
          <w:right w:w="10" w:type="dxa"/>
        </w:tblCellMar>
        <w:tblLook w:val="0000" w:firstRow="0" w:lastRow="0" w:firstColumn="0" w:lastColumn="0" w:noHBand="0" w:noVBand="0"/>
      </w:tblPr>
      <w:tblGrid>
        <w:gridCol w:w="2872"/>
        <w:gridCol w:w="6460"/>
      </w:tblGrid>
      <w:tr w:rsidR="007F1AE0" w:rsidRPr="006B3BAE" w14:paraId="6A33714C" w14:textId="77777777" w:rsidTr="007F1AE0">
        <w:trPr>
          <w:trHeight w:val="1"/>
        </w:trPr>
        <w:tc>
          <w:tcPr>
            <w:tcW w:w="28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5732D30" w14:textId="77777777" w:rsidR="007F1AE0" w:rsidRPr="006B3BAE" w:rsidRDefault="007F1AE0" w:rsidP="0093537E">
            <w:pPr>
              <w:keepNext/>
              <w:suppressAutoHyphens/>
              <w:spacing w:after="0" w:line="240" w:lineRule="auto"/>
              <w:rPr>
                <w:rFonts w:asciiTheme="minorHAnsi" w:hAnsiTheme="minorHAnsi" w:cstheme="minorHAnsi"/>
                <w:b/>
              </w:rPr>
            </w:pPr>
            <w:r w:rsidRPr="006B3BAE">
              <w:rPr>
                <w:rFonts w:asciiTheme="minorHAnsi" w:eastAsia="Times New Roman" w:hAnsiTheme="minorHAnsi" w:cstheme="minorHAnsi"/>
                <w:b/>
              </w:rPr>
              <w:t>Hadoop/Big Data</w:t>
            </w:r>
          </w:p>
        </w:tc>
        <w:tc>
          <w:tcPr>
            <w:tcW w:w="64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994D33" w14:textId="090A2555" w:rsidR="007F1AE0" w:rsidRPr="006B3BAE" w:rsidRDefault="006A6C9F" w:rsidP="0093537E">
            <w:pPr>
              <w:keepNext/>
              <w:suppressAutoHyphens/>
              <w:spacing w:after="0" w:line="240" w:lineRule="auto"/>
              <w:rPr>
                <w:rFonts w:asciiTheme="minorHAnsi" w:hAnsiTheme="minorHAnsi" w:cstheme="minorHAnsi"/>
              </w:rPr>
            </w:pPr>
            <w:r w:rsidRPr="006B3BAE">
              <w:rPr>
                <w:rFonts w:asciiTheme="minorHAnsi" w:eastAsia="Times New Roman" w:hAnsiTheme="minorHAnsi" w:cstheme="minorHAnsi"/>
                <w:shd w:val="clear" w:color="auto" w:fill="FFFFFF"/>
              </w:rPr>
              <w:t xml:space="preserve">Hive, </w:t>
            </w:r>
            <w:r w:rsidR="007F1AE0" w:rsidRPr="006B3BAE">
              <w:rPr>
                <w:rFonts w:asciiTheme="minorHAnsi" w:eastAsia="Times New Roman" w:hAnsiTheme="minorHAnsi" w:cstheme="minorHAnsi"/>
                <w:shd w:val="clear" w:color="auto" w:fill="FFFFFF"/>
              </w:rPr>
              <w:t>HDFS,</w:t>
            </w:r>
            <w:r w:rsidRPr="006B3BAE">
              <w:rPr>
                <w:rFonts w:asciiTheme="minorHAnsi" w:eastAsia="Times New Roman" w:hAnsiTheme="minorHAnsi" w:cstheme="minorHAnsi"/>
                <w:shd w:val="clear" w:color="auto" w:fill="FFFFFF"/>
              </w:rPr>
              <w:t xml:space="preserve"> Yarn</w:t>
            </w:r>
            <w:r w:rsidR="007F1AE0" w:rsidRPr="006B3BAE">
              <w:rPr>
                <w:rFonts w:asciiTheme="minorHAnsi" w:eastAsia="Times New Roman" w:hAnsiTheme="minorHAnsi" w:cstheme="minorHAnsi"/>
                <w:shd w:val="clear" w:color="auto" w:fill="FFFFFF"/>
              </w:rPr>
              <w:t xml:space="preserve">, Sqoop, MapReduce, Kafka, </w:t>
            </w:r>
            <w:r w:rsidRPr="006B3BAE">
              <w:rPr>
                <w:rFonts w:asciiTheme="minorHAnsi" w:eastAsia="Times New Roman" w:hAnsiTheme="minorHAnsi" w:cstheme="minorHAnsi"/>
                <w:shd w:val="clear" w:color="auto" w:fill="FFFFFF"/>
              </w:rPr>
              <w:t xml:space="preserve">Apache </w:t>
            </w:r>
            <w:r w:rsidR="007F1AE0" w:rsidRPr="006B3BAE">
              <w:rPr>
                <w:rFonts w:asciiTheme="minorHAnsi" w:eastAsia="Times New Roman" w:hAnsiTheme="minorHAnsi" w:cstheme="minorHAnsi"/>
                <w:shd w:val="clear" w:color="auto" w:fill="FFFFFF"/>
              </w:rPr>
              <w:t>Spark, Oozie,</w:t>
            </w:r>
            <w:r w:rsidR="000A3871" w:rsidRPr="006B3BAE">
              <w:rPr>
                <w:rFonts w:asciiTheme="minorHAnsi" w:eastAsia="Times New Roman" w:hAnsiTheme="minorHAnsi" w:cstheme="minorHAnsi"/>
                <w:shd w:val="clear" w:color="auto" w:fill="FFFFFF"/>
              </w:rPr>
              <w:t xml:space="preserve"> Apache NIFI</w:t>
            </w:r>
            <w:r w:rsidRPr="006B3BAE">
              <w:rPr>
                <w:rFonts w:asciiTheme="minorHAnsi" w:eastAsia="Times New Roman" w:hAnsiTheme="minorHAnsi" w:cstheme="minorHAnsi"/>
                <w:shd w:val="clear" w:color="auto" w:fill="FFFFFF"/>
              </w:rPr>
              <w:t>,</w:t>
            </w:r>
            <w:r w:rsidR="001508F6" w:rsidRPr="006B3BAE">
              <w:rPr>
                <w:rFonts w:asciiTheme="minorHAnsi" w:eastAsia="Times New Roman" w:hAnsiTheme="minorHAnsi" w:cstheme="minorHAnsi"/>
                <w:shd w:val="clear" w:color="auto" w:fill="FFFFFF"/>
              </w:rPr>
              <w:t xml:space="preserve"> HBase,</w:t>
            </w:r>
            <w:r w:rsidRPr="006B3BAE">
              <w:rPr>
                <w:rFonts w:asciiTheme="minorHAnsi" w:eastAsia="Times New Roman" w:hAnsiTheme="minorHAnsi" w:cstheme="minorHAnsi"/>
                <w:shd w:val="clear" w:color="auto" w:fill="FFFFFF"/>
              </w:rPr>
              <w:t xml:space="preserve"> Pig, Impala, </w:t>
            </w:r>
            <w:r w:rsidR="00760B34" w:rsidRPr="006B3BAE">
              <w:rPr>
                <w:rFonts w:asciiTheme="minorHAnsi" w:eastAsia="Times New Roman" w:hAnsiTheme="minorHAnsi" w:cstheme="minorHAnsi"/>
                <w:shd w:val="clear" w:color="auto" w:fill="FFFFFF"/>
              </w:rPr>
              <w:t xml:space="preserve">Ranger, </w:t>
            </w:r>
            <w:r w:rsidR="00A855BA" w:rsidRPr="006B3BAE">
              <w:rPr>
                <w:rFonts w:asciiTheme="minorHAnsi" w:eastAsia="Times New Roman" w:hAnsiTheme="minorHAnsi" w:cstheme="minorHAnsi"/>
                <w:shd w:val="clear" w:color="auto" w:fill="FFFFFF"/>
              </w:rPr>
              <w:t>Solr, Zookeeper</w:t>
            </w:r>
            <w:r w:rsidR="002817D8" w:rsidRPr="006B3BAE">
              <w:rPr>
                <w:rFonts w:asciiTheme="minorHAnsi" w:eastAsia="Times New Roman" w:hAnsiTheme="minorHAnsi" w:cstheme="minorHAnsi"/>
                <w:shd w:val="clear" w:color="auto" w:fill="FFFFFF"/>
              </w:rPr>
              <w:t xml:space="preserve"> </w:t>
            </w:r>
          </w:p>
        </w:tc>
      </w:tr>
      <w:tr w:rsidR="006A6C9F" w:rsidRPr="006B3BAE" w14:paraId="5F81DE01" w14:textId="77777777" w:rsidTr="007F1AE0">
        <w:trPr>
          <w:trHeight w:val="1"/>
        </w:trPr>
        <w:tc>
          <w:tcPr>
            <w:tcW w:w="28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12A7A52" w14:textId="28AFA6F9" w:rsidR="006A6C9F" w:rsidRPr="006B3BAE" w:rsidRDefault="006A6C9F" w:rsidP="006A6C9F">
            <w:pPr>
              <w:keepNext/>
              <w:suppressAutoHyphens/>
              <w:spacing w:after="0" w:line="240" w:lineRule="auto"/>
              <w:rPr>
                <w:rFonts w:asciiTheme="minorHAnsi" w:eastAsia="Times New Roman" w:hAnsiTheme="minorHAnsi" w:cstheme="minorHAnsi"/>
                <w:b/>
              </w:rPr>
            </w:pPr>
            <w:r w:rsidRPr="006B3BAE">
              <w:rPr>
                <w:rFonts w:asciiTheme="minorHAnsi" w:hAnsiTheme="minorHAnsi" w:cstheme="minorHAnsi"/>
                <w:b/>
              </w:rPr>
              <w:t xml:space="preserve">Cloud Technologies </w:t>
            </w:r>
          </w:p>
        </w:tc>
        <w:tc>
          <w:tcPr>
            <w:tcW w:w="64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5A3946D" w14:textId="7948DB10" w:rsidR="006A6C9F" w:rsidRPr="006B3BAE" w:rsidRDefault="006A6C9F" w:rsidP="006A6C9F">
            <w:pPr>
              <w:keepNext/>
              <w:suppressAutoHyphens/>
              <w:spacing w:after="0" w:line="240" w:lineRule="auto"/>
              <w:rPr>
                <w:rFonts w:asciiTheme="minorHAnsi" w:eastAsia="Times New Roman" w:hAnsiTheme="minorHAnsi" w:cstheme="minorHAnsi"/>
                <w:shd w:val="clear" w:color="auto" w:fill="FFFFFF"/>
              </w:rPr>
            </w:pPr>
            <w:r w:rsidRPr="006B3BAE">
              <w:rPr>
                <w:rFonts w:asciiTheme="minorHAnsi" w:eastAsia="Times New Roman" w:hAnsiTheme="minorHAnsi" w:cstheme="minorHAnsi"/>
                <w:shd w:val="clear" w:color="auto" w:fill="FFFFFF"/>
              </w:rPr>
              <w:t xml:space="preserve">Microsoft Azure, Azure DevOps, </w:t>
            </w:r>
            <w:r w:rsidR="00760B34" w:rsidRPr="006B3BAE">
              <w:rPr>
                <w:rFonts w:asciiTheme="minorHAnsi" w:eastAsia="Times New Roman" w:hAnsiTheme="minorHAnsi" w:cstheme="minorHAnsi"/>
                <w:shd w:val="clear" w:color="auto" w:fill="FFFFFF"/>
              </w:rPr>
              <w:t>HDInsight</w:t>
            </w:r>
            <w:r w:rsidRPr="006B3BAE">
              <w:rPr>
                <w:rFonts w:asciiTheme="minorHAnsi" w:eastAsia="Times New Roman" w:hAnsiTheme="minorHAnsi" w:cstheme="minorHAnsi"/>
                <w:shd w:val="clear" w:color="auto" w:fill="FFFFFF"/>
              </w:rPr>
              <w:t>, ARM Template</w:t>
            </w:r>
            <w:r w:rsidR="00075E99">
              <w:rPr>
                <w:rFonts w:asciiTheme="minorHAnsi" w:eastAsia="Times New Roman" w:hAnsiTheme="minorHAnsi" w:cstheme="minorHAnsi"/>
                <w:shd w:val="clear" w:color="auto" w:fill="FFFFFF"/>
              </w:rPr>
              <w:t>s</w:t>
            </w:r>
            <w:r w:rsidRPr="006B3BAE">
              <w:rPr>
                <w:rFonts w:asciiTheme="minorHAnsi" w:eastAsia="Times New Roman" w:hAnsiTheme="minorHAnsi" w:cstheme="minorHAnsi"/>
                <w:shd w:val="clear" w:color="auto" w:fill="FFFFFF"/>
              </w:rPr>
              <w:t>,</w:t>
            </w:r>
            <w:r w:rsidRPr="006B3BAE">
              <w:rPr>
                <w:rFonts w:asciiTheme="minorHAnsi" w:hAnsiTheme="minorHAnsi" w:cstheme="minorHAnsi"/>
              </w:rPr>
              <w:t xml:space="preserve"> </w:t>
            </w:r>
            <w:r w:rsidRPr="006B3BAE">
              <w:rPr>
                <w:rFonts w:asciiTheme="minorHAnsi" w:eastAsia="Times New Roman" w:hAnsiTheme="minorHAnsi" w:cstheme="minorHAnsi"/>
                <w:shd w:val="clear" w:color="auto" w:fill="FFFFFF"/>
              </w:rPr>
              <w:t>Azure Databricks</w:t>
            </w:r>
            <w:r w:rsidR="00075E99">
              <w:rPr>
                <w:rFonts w:asciiTheme="minorHAnsi" w:eastAsia="Times New Roman" w:hAnsiTheme="minorHAnsi" w:cstheme="minorHAnsi"/>
                <w:shd w:val="clear" w:color="auto" w:fill="FFFFFF"/>
              </w:rPr>
              <w:t>, Data Factory</w:t>
            </w:r>
            <w:bookmarkStart w:id="1" w:name="_GoBack"/>
            <w:bookmarkEnd w:id="1"/>
            <w:r w:rsidR="00075E99">
              <w:rPr>
                <w:rFonts w:asciiTheme="minorHAnsi" w:eastAsia="Times New Roman" w:hAnsiTheme="minorHAnsi" w:cstheme="minorHAnsi"/>
                <w:shd w:val="clear" w:color="auto" w:fill="FFFFFF"/>
              </w:rPr>
              <w:t xml:space="preserve"> </w:t>
            </w:r>
            <w:r w:rsidR="00A855BA" w:rsidRPr="006B3BAE">
              <w:rPr>
                <w:rFonts w:asciiTheme="minorHAnsi" w:eastAsia="Times New Roman" w:hAnsiTheme="minorHAnsi" w:cstheme="minorHAnsi"/>
                <w:shd w:val="clear" w:color="auto" w:fill="FFFFFF"/>
              </w:rPr>
              <w:t xml:space="preserve"> </w:t>
            </w:r>
          </w:p>
        </w:tc>
      </w:tr>
      <w:tr w:rsidR="006A6C9F" w:rsidRPr="006B3BAE" w14:paraId="5DC4A003" w14:textId="77777777" w:rsidTr="007F1AE0">
        <w:trPr>
          <w:trHeight w:val="1"/>
        </w:trPr>
        <w:tc>
          <w:tcPr>
            <w:tcW w:w="28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28E4D4B" w14:textId="124F363E" w:rsidR="006A6C9F" w:rsidRPr="006B3BAE" w:rsidRDefault="00DC170A" w:rsidP="006A6C9F">
            <w:pPr>
              <w:keepNext/>
              <w:suppressAutoHyphens/>
              <w:spacing w:after="0" w:line="240" w:lineRule="auto"/>
              <w:rPr>
                <w:rFonts w:asciiTheme="minorHAnsi" w:hAnsiTheme="minorHAnsi" w:cstheme="minorHAnsi"/>
                <w:b/>
              </w:rPr>
            </w:pPr>
            <w:r>
              <w:rPr>
                <w:rFonts w:asciiTheme="minorHAnsi" w:eastAsia="Times New Roman" w:hAnsiTheme="minorHAnsi" w:cstheme="minorHAnsi"/>
                <w:b/>
              </w:rPr>
              <w:t xml:space="preserve">Programming </w:t>
            </w:r>
            <w:r w:rsidR="006A6C9F" w:rsidRPr="006B3BAE">
              <w:rPr>
                <w:rFonts w:asciiTheme="minorHAnsi" w:eastAsia="Times New Roman" w:hAnsiTheme="minorHAnsi" w:cstheme="minorHAnsi"/>
                <w:b/>
              </w:rPr>
              <w:t>Languages</w:t>
            </w:r>
          </w:p>
        </w:tc>
        <w:tc>
          <w:tcPr>
            <w:tcW w:w="64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8382A89" w14:textId="023DC7FB" w:rsidR="006A6C9F" w:rsidRPr="006B3BAE" w:rsidRDefault="006A6C9F" w:rsidP="006A6C9F">
            <w:pPr>
              <w:keepNext/>
              <w:suppressAutoHyphens/>
              <w:spacing w:after="0" w:line="240" w:lineRule="auto"/>
              <w:rPr>
                <w:rFonts w:asciiTheme="minorHAnsi" w:hAnsiTheme="minorHAnsi" w:cstheme="minorHAnsi"/>
              </w:rPr>
            </w:pPr>
            <w:r w:rsidRPr="006B3BAE">
              <w:rPr>
                <w:rFonts w:asciiTheme="minorHAnsi" w:eastAsia="Times New Roman" w:hAnsiTheme="minorHAnsi" w:cstheme="minorHAnsi"/>
                <w:shd w:val="clear" w:color="auto" w:fill="FFFFFF"/>
              </w:rPr>
              <w:t>Unix Shell Script, Python, Java, HiveQL, PowerShell, Pig, Cobol,</w:t>
            </w:r>
            <w:r w:rsidR="00760B34" w:rsidRPr="006B3BAE">
              <w:rPr>
                <w:rFonts w:asciiTheme="minorHAnsi" w:hAnsiTheme="minorHAnsi" w:cstheme="minorHAnsi"/>
              </w:rPr>
              <w:t xml:space="preserve"> PL/SQL</w:t>
            </w:r>
            <w:r w:rsidRPr="006B3BAE">
              <w:rPr>
                <w:rFonts w:asciiTheme="minorHAnsi" w:eastAsia="Times New Roman" w:hAnsiTheme="minorHAnsi" w:cstheme="minorHAnsi"/>
                <w:shd w:val="clear" w:color="auto" w:fill="FFFFFF"/>
              </w:rPr>
              <w:t xml:space="preserve"> </w:t>
            </w:r>
          </w:p>
        </w:tc>
      </w:tr>
      <w:tr w:rsidR="006A6C9F" w:rsidRPr="006B3BAE" w14:paraId="551DBB37" w14:textId="77777777" w:rsidTr="007F1AE0">
        <w:trPr>
          <w:trHeight w:val="1"/>
        </w:trPr>
        <w:tc>
          <w:tcPr>
            <w:tcW w:w="28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094358" w14:textId="09B3DAD5" w:rsidR="006A6C9F" w:rsidRPr="006B3BAE" w:rsidRDefault="006A6C9F" w:rsidP="006A6C9F">
            <w:pPr>
              <w:keepNext/>
              <w:suppressAutoHyphens/>
              <w:spacing w:after="0" w:line="240" w:lineRule="auto"/>
              <w:rPr>
                <w:rFonts w:asciiTheme="minorHAnsi" w:hAnsiTheme="minorHAnsi" w:cstheme="minorHAnsi"/>
                <w:b/>
              </w:rPr>
            </w:pPr>
            <w:r w:rsidRPr="006B3BAE">
              <w:rPr>
                <w:rFonts w:asciiTheme="minorHAnsi" w:eastAsia="Times New Roman" w:hAnsiTheme="minorHAnsi" w:cstheme="minorHAnsi"/>
                <w:b/>
              </w:rPr>
              <w:t xml:space="preserve">Big </w:t>
            </w:r>
            <w:r w:rsidR="00760B34" w:rsidRPr="006B3BAE">
              <w:rPr>
                <w:rFonts w:asciiTheme="minorHAnsi" w:eastAsia="Times New Roman" w:hAnsiTheme="minorHAnsi" w:cstheme="minorHAnsi"/>
                <w:b/>
              </w:rPr>
              <w:t>D</w:t>
            </w:r>
            <w:r w:rsidRPr="006B3BAE">
              <w:rPr>
                <w:rFonts w:asciiTheme="minorHAnsi" w:eastAsia="Times New Roman" w:hAnsiTheme="minorHAnsi" w:cstheme="minorHAnsi"/>
                <w:b/>
              </w:rPr>
              <w:t>ata Frameworks</w:t>
            </w:r>
          </w:p>
        </w:tc>
        <w:tc>
          <w:tcPr>
            <w:tcW w:w="64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16970EB" w14:textId="4B435BCF" w:rsidR="006A6C9F" w:rsidRPr="006B3BAE" w:rsidRDefault="006A6C9F" w:rsidP="006A6C9F">
            <w:pPr>
              <w:keepNext/>
              <w:suppressAutoHyphens/>
              <w:spacing w:after="0" w:line="240" w:lineRule="auto"/>
              <w:rPr>
                <w:rFonts w:asciiTheme="minorHAnsi" w:hAnsiTheme="minorHAnsi" w:cstheme="minorHAnsi"/>
              </w:rPr>
            </w:pPr>
            <w:r w:rsidRPr="006B3BAE">
              <w:rPr>
                <w:rFonts w:asciiTheme="minorHAnsi" w:eastAsia="Times New Roman" w:hAnsiTheme="minorHAnsi" w:cstheme="minorHAnsi"/>
              </w:rPr>
              <w:t xml:space="preserve">Apache </w:t>
            </w:r>
            <w:r w:rsidRPr="006B3BAE">
              <w:rPr>
                <w:rFonts w:asciiTheme="minorHAnsi" w:hAnsiTheme="minorHAnsi" w:cstheme="minorHAnsi"/>
              </w:rPr>
              <w:t>Hadoop 1.x/2.x,</w:t>
            </w:r>
            <w:r w:rsidRPr="006B3BAE">
              <w:rPr>
                <w:rFonts w:asciiTheme="minorHAnsi" w:eastAsia="Times New Roman" w:hAnsiTheme="minorHAnsi" w:cstheme="minorHAnsi"/>
              </w:rPr>
              <w:t xml:space="preserve"> Cloudera (CDH), </w:t>
            </w:r>
            <w:r w:rsidR="00760B34" w:rsidRPr="006B3BAE">
              <w:rPr>
                <w:rFonts w:asciiTheme="minorHAnsi" w:eastAsia="Times New Roman" w:hAnsiTheme="minorHAnsi" w:cstheme="minorHAnsi"/>
              </w:rPr>
              <w:t>Hortonworks (HDP, HDF</w:t>
            </w:r>
            <w:r w:rsidRPr="006B3BAE">
              <w:rPr>
                <w:rFonts w:asciiTheme="minorHAnsi" w:eastAsia="Times New Roman" w:hAnsiTheme="minorHAnsi" w:cstheme="minorHAnsi"/>
              </w:rPr>
              <w:t xml:space="preserve">)  </w:t>
            </w:r>
          </w:p>
        </w:tc>
      </w:tr>
      <w:tr w:rsidR="006A6C9F" w:rsidRPr="006B3BAE" w14:paraId="7E5D2181" w14:textId="77777777" w:rsidTr="007F1AE0">
        <w:trPr>
          <w:trHeight w:val="1"/>
        </w:trPr>
        <w:tc>
          <w:tcPr>
            <w:tcW w:w="28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0A410A2" w14:textId="73E4795F" w:rsidR="006A6C9F" w:rsidRPr="006B3BAE" w:rsidRDefault="00760B34" w:rsidP="006A6C9F">
            <w:pPr>
              <w:keepNext/>
              <w:suppressAutoHyphens/>
              <w:spacing w:after="0" w:line="240" w:lineRule="auto"/>
              <w:rPr>
                <w:rFonts w:asciiTheme="minorHAnsi" w:hAnsiTheme="minorHAnsi" w:cstheme="minorHAnsi"/>
                <w:b/>
              </w:rPr>
            </w:pPr>
            <w:r w:rsidRPr="006B3BAE">
              <w:rPr>
                <w:rFonts w:asciiTheme="minorHAnsi" w:eastAsia="Times New Roman" w:hAnsiTheme="minorHAnsi" w:cstheme="minorHAnsi"/>
                <w:b/>
              </w:rPr>
              <w:t>Operating System</w:t>
            </w:r>
            <w:r w:rsidR="00A4623F">
              <w:rPr>
                <w:rFonts w:asciiTheme="minorHAnsi" w:eastAsia="Times New Roman" w:hAnsiTheme="minorHAnsi" w:cstheme="minorHAnsi"/>
                <w:b/>
              </w:rPr>
              <w:t>/Platform</w:t>
            </w:r>
          </w:p>
        </w:tc>
        <w:tc>
          <w:tcPr>
            <w:tcW w:w="64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11F0704" w14:textId="2E86C454" w:rsidR="006A6C9F" w:rsidRPr="006B3BAE" w:rsidRDefault="00760B34" w:rsidP="006A6C9F">
            <w:pPr>
              <w:keepNext/>
              <w:suppressAutoHyphens/>
              <w:spacing w:after="0" w:line="240" w:lineRule="auto"/>
              <w:rPr>
                <w:rFonts w:asciiTheme="minorHAnsi" w:hAnsiTheme="minorHAnsi" w:cstheme="minorHAnsi"/>
              </w:rPr>
            </w:pPr>
            <w:r w:rsidRPr="006B3BAE">
              <w:rPr>
                <w:rFonts w:asciiTheme="minorHAnsi" w:hAnsiTheme="minorHAnsi" w:cstheme="minorHAnsi"/>
                <w:color w:val="000000"/>
              </w:rPr>
              <w:t>Red-hat</w:t>
            </w:r>
            <w:r w:rsidR="006A6C9F" w:rsidRPr="006B3BAE">
              <w:rPr>
                <w:rFonts w:asciiTheme="minorHAnsi" w:hAnsiTheme="minorHAnsi" w:cstheme="minorHAnsi"/>
                <w:color w:val="000000"/>
              </w:rPr>
              <w:t xml:space="preserve"> Linux, </w:t>
            </w:r>
            <w:r w:rsidR="00A855BA" w:rsidRPr="006B3BAE">
              <w:rPr>
                <w:rFonts w:asciiTheme="minorHAnsi" w:hAnsiTheme="minorHAnsi" w:cstheme="minorHAnsi"/>
                <w:color w:val="000000"/>
              </w:rPr>
              <w:t>Centos,</w:t>
            </w:r>
            <w:r w:rsidR="006A6C9F" w:rsidRPr="006B3BAE">
              <w:rPr>
                <w:rFonts w:asciiTheme="minorHAnsi" w:hAnsiTheme="minorHAnsi" w:cstheme="minorHAnsi"/>
                <w:color w:val="000000"/>
              </w:rPr>
              <w:t xml:space="preserve"> Ubuntu, Windows Server 2012/2008, IBM Mainframe (MVS), Raspbian, Mac OSX</w:t>
            </w:r>
            <w:r w:rsidR="00A4623F">
              <w:rPr>
                <w:rFonts w:asciiTheme="minorHAnsi" w:hAnsiTheme="minorHAnsi" w:cstheme="minorHAnsi"/>
                <w:color w:val="000000"/>
              </w:rPr>
              <w:t xml:space="preserve">, VMware.  </w:t>
            </w:r>
          </w:p>
        </w:tc>
      </w:tr>
      <w:tr w:rsidR="00760B34" w:rsidRPr="006B3BAE" w14:paraId="7792A414" w14:textId="77777777" w:rsidTr="007F1AE0">
        <w:trPr>
          <w:trHeight w:val="1"/>
        </w:trPr>
        <w:tc>
          <w:tcPr>
            <w:tcW w:w="28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74C51FC" w14:textId="2FF58960" w:rsidR="00760B34" w:rsidRPr="006B3BAE" w:rsidRDefault="00760B34" w:rsidP="006A6C9F">
            <w:pPr>
              <w:keepNext/>
              <w:suppressAutoHyphens/>
              <w:spacing w:after="0" w:line="240" w:lineRule="auto"/>
              <w:rPr>
                <w:rFonts w:asciiTheme="minorHAnsi" w:eastAsia="Times New Roman" w:hAnsiTheme="minorHAnsi" w:cstheme="minorHAnsi"/>
                <w:b/>
              </w:rPr>
            </w:pPr>
            <w:r w:rsidRPr="006B3BAE">
              <w:rPr>
                <w:rFonts w:asciiTheme="minorHAnsi" w:eastAsia="Times New Roman" w:hAnsiTheme="minorHAnsi" w:cstheme="minorHAnsi"/>
                <w:b/>
              </w:rPr>
              <w:t>Analytic Tools</w:t>
            </w:r>
          </w:p>
        </w:tc>
        <w:tc>
          <w:tcPr>
            <w:tcW w:w="64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F232C6" w14:textId="54ED9B42" w:rsidR="00760B34" w:rsidRPr="006B3BAE" w:rsidRDefault="00760B34" w:rsidP="006A6C9F">
            <w:pPr>
              <w:keepNext/>
              <w:suppressAutoHyphens/>
              <w:spacing w:after="0" w:line="240" w:lineRule="auto"/>
              <w:rPr>
                <w:rFonts w:asciiTheme="minorHAnsi" w:eastAsia="Times New Roman" w:hAnsiTheme="minorHAnsi" w:cstheme="minorHAnsi"/>
              </w:rPr>
            </w:pPr>
            <w:r w:rsidRPr="006B3BAE">
              <w:rPr>
                <w:rFonts w:asciiTheme="minorHAnsi" w:hAnsiTheme="minorHAnsi" w:cstheme="minorHAnsi"/>
              </w:rPr>
              <w:t>Elasticsearch-Log stash-Kibana</w:t>
            </w:r>
          </w:p>
        </w:tc>
      </w:tr>
      <w:tr w:rsidR="006A6C9F" w:rsidRPr="006B3BAE" w14:paraId="34CBD8A2" w14:textId="77777777" w:rsidTr="007F1AE0">
        <w:trPr>
          <w:trHeight w:val="1"/>
        </w:trPr>
        <w:tc>
          <w:tcPr>
            <w:tcW w:w="28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151A87D" w14:textId="77777777" w:rsidR="006A6C9F" w:rsidRPr="006B3BAE" w:rsidRDefault="006A6C9F" w:rsidP="006A6C9F">
            <w:pPr>
              <w:keepNext/>
              <w:suppressAutoHyphens/>
              <w:spacing w:after="0" w:line="240" w:lineRule="auto"/>
              <w:rPr>
                <w:rFonts w:asciiTheme="minorHAnsi" w:hAnsiTheme="minorHAnsi" w:cstheme="minorHAnsi"/>
                <w:b/>
              </w:rPr>
            </w:pPr>
            <w:r w:rsidRPr="006B3BAE">
              <w:rPr>
                <w:rFonts w:asciiTheme="minorHAnsi" w:eastAsia="Times New Roman" w:hAnsiTheme="minorHAnsi" w:cstheme="minorHAnsi"/>
                <w:b/>
              </w:rPr>
              <w:t>Monitoring Tools</w:t>
            </w:r>
          </w:p>
        </w:tc>
        <w:tc>
          <w:tcPr>
            <w:tcW w:w="64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4B9BE72" w14:textId="47E631E9" w:rsidR="006A6C9F" w:rsidRPr="006B3BAE" w:rsidRDefault="006A6C9F" w:rsidP="006A6C9F">
            <w:pPr>
              <w:keepNext/>
              <w:suppressAutoHyphens/>
              <w:spacing w:after="0" w:line="240" w:lineRule="auto"/>
              <w:rPr>
                <w:rFonts w:asciiTheme="minorHAnsi" w:hAnsiTheme="minorHAnsi" w:cstheme="minorHAnsi"/>
              </w:rPr>
            </w:pPr>
            <w:r w:rsidRPr="006B3BAE">
              <w:rPr>
                <w:rFonts w:asciiTheme="minorHAnsi" w:hAnsiTheme="minorHAnsi" w:cstheme="minorHAnsi"/>
              </w:rPr>
              <w:t xml:space="preserve">Cloudera Manager, </w:t>
            </w:r>
            <w:r w:rsidR="00760B34" w:rsidRPr="006B3BAE">
              <w:rPr>
                <w:rFonts w:asciiTheme="minorHAnsi" w:hAnsiTheme="minorHAnsi" w:cstheme="minorHAnsi"/>
              </w:rPr>
              <w:t xml:space="preserve">Apache </w:t>
            </w:r>
            <w:r w:rsidRPr="006B3BAE">
              <w:rPr>
                <w:rFonts w:asciiTheme="minorHAnsi" w:hAnsiTheme="minorHAnsi" w:cstheme="minorHAnsi"/>
              </w:rPr>
              <w:t>Ambari, Nagios, Ganglia</w:t>
            </w:r>
          </w:p>
        </w:tc>
      </w:tr>
      <w:tr w:rsidR="006A6C9F" w:rsidRPr="006B3BAE" w14:paraId="7A772069" w14:textId="77777777" w:rsidTr="007F1AE0">
        <w:trPr>
          <w:trHeight w:val="1"/>
        </w:trPr>
        <w:tc>
          <w:tcPr>
            <w:tcW w:w="28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4281B1" w14:textId="77777777" w:rsidR="006A6C9F" w:rsidRPr="006B3BAE" w:rsidRDefault="006A6C9F" w:rsidP="006A6C9F">
            <w:pPr>
              <w:keepNext/>
              <w:suppressAutoHyphens/>
              <w:spacing w:after="0" w:line="240" w:lineRule="auto"/>
              <w:rPr>
                <w:rFonts w:asciiTheme="minorHAnsi" w:hAnsiTheme="minorHAnsi" w:cstheme="minorHAnsi"/>
                <w:b/>
              </w:rPr>
            </w:pPr>
            <w:r w:rsidRPr="006B3BAE">
              <w:rPr>
                <w:rFonts w:asciiTheme="minorHAnsi" w:eastAsia="Times New Roman" w:hAnsiTheme="minorHAnsi" w:cstheme="minorHAnsi"/>
                <w:b/>
              </w:rPr>
              <w:t>RDBMS</w:t>
            </w:r>
          </w:p>
        </w:tc>
        <w:tc>
          <w:tcPr>
            <w:tcW w:w="64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17617AE" w14:textId="05B08CF7" w:rsidR="006A6C9F" w:rsidRPr="006B3BAE" w:rsidRDefault="006A6C9F" w:rsidP="006A6C9F">
            <w:pPr>
              <w:keepNext/>
              <w:suppressAutoHyphens/>
              <w:spacing w:after="0" w:line="240" w:lineRule="auto"/>
              <w:rPr>
                <w:rFonts w:asciiTheme="minorHAnsi" w:hAnsiTheme="minorHAnsi" w:cstheme="minorHAnsi"/>
              </w:rPr>
            </w:pPr>
            <w:r w:rsidRPr="006B3BAE">
              <w:rPr>
                <w:rFonts w:asciiTheme="minorHAnsi" w:eastAsia="Times New Roman" w:hAnsiTheme="minorHAnsi" w:cstheme="minorHAnsi"/>
              </w:rPr>
              <w:t>MySQL, DB2, MS SQL Server,</w:t>
            </w:r>
            <w:r w:rsidRPr="006B3BAE">
              <w:rPr>
                <w:rFonts w:asciiTheme="minorHAnsi" w:hAnsiTheme="minorHAnsi" w:cstheme="minorHAnsi"/>
              </w:rPr>
              <w:t xml:space="preserve"> Oracle 11g/10g</w:t>
            </w:r>
          </w:p>
        </w:tc>
      </w:tr>
      <w:tr w:rsidR="006A6C9F" w:rsidRPr="006B3BAE" w14:paraId="06516089" w14:textId="77777777" w:rsidTr="007F1AE0">
        <w:trPr>
          <w:trHeight w:val="1"/>
        </w:trPr>
        <w:tc>
          <w:tcPr>
            <w:tcW w:w="28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D77080E" w14:textId="77777777" w:rsidR="006A6C9F" w:rsidRPr="006B3BAE" w:rsidRDefault="006A6C9F" w:rsidP="006A6C9F">
            <w:pPr>
              <w:keepNext/>
              <w:suppressAutoHyphens/>
              <w:spacing w:after="0" w:line="240" w:lineRule="auto"/>
              <w:rPr>
                <w:rFonts w:asciiTheme="minorHAnsi" w:hAnsiTheme="minorHAnsi" w:cstheme="minorHAnsi"/>
                <w:b/>
              </w:rPr>
            </w:pPr>
            <w:r w:rsidRPr="006B3BAE">
              <w:rPr>
                <w:rFonts w:asciiTheme="minorHAnsi" w:eastAsia="Times New Roman" w:hAnsiTheme="minorHAnsi" w:cstheme="minorHAnsi"/>
                <w:b/>
              </w:rPr>
              <w:t>Log Collector &amp; Aggregation</w:t>
            </w:r>
          </w:p>
        </w:tc>
        <w:tc>
          <w:tcPr>
            <w:tcW w:w="64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A7CF1B4" w14:textId="520BE8EF" w:rsidR="006A6C9F" w:rsidRPr="006B3BAE" w:rsidRDefault="006A6C9F" w:rsidP="006A6C9F">
            <w:pPr>
              <w:keepNext/>
              <w:suppressAutoHyphens/>
              <w:spacing w:after="0" w:line="240" w:lineRule="auto"/>
              <w:rPr>
                <w:rFonts w:asciiTheme="minorHAnsi" w:hAnsiTheme="minorHAnsi" w:cstheme="minorHAnsi"/>
              </w:rPr>
            </w:pPr>
            <w:r w:rsidRPr="006B3BAE">
              <w:rPr>
                <w:rFonts w:asciiTheme="minorHAnsi" w:eastAsia="Times New Roman" w:hAnsiTheme="minorHAnsi" w:cstheme="minorHAnsi"/>
                <w:shd w:val="clear" w:color="auto" w:fill="FFFFFF"/>
              </w:rPr>
              <w:t xml:space="preserve">Flume, Kafka, </w:t>
            </w:r>
            <w:r w:rsidR="00760B34" w:rsidRPr="006B3BAE">
              <w:rPr>
                <w:rFonts w:asciiTheme="minorHAnsi" w:eastAsia="Times New Roman" w:hAnsiTheme="minorHAnsi" w:cstheme="minorHAnsi"/>
                <w:shd w:val="clear" w:color="auto" w:fill="FFFFFF"/>
              </w:rPr>
              <w:t>Splunk</w:t>
            </w:r>
          </w:p>
        </w:tc>
      </w:tr>
      <w:tr w:rsidR="006A6C9F" w:rsidRPr="006B3BAE" w14:paraId="0F099C90" w14:textId="77777777" w:rsidTr="007F1AE0">
        <w:trPr>
          <w:trHeight w:val="1"/>
        </w:trPr>
        <w:tc>
          <w:tcPr>
            <w:tcW w:w="28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0D97563" w14:textId="2D8532B3" w:rsidR="006A6C9F" w:rsidRPr="006B3BAE" w:rsidRDefault="006A6C9F" w:rsidP="006A6C9F">
            <w:pPr>
              <w:keepNext/>
              <w:suppressAutoHyphens/>
              <w:spacing w:after="0" w:line="240" w:lineRule="auto"/>
              <w:rPr>
                <w:rFonts w:asciiTheme="minorHAnsi" w:hAnsiTheme="minorHAnsi" w:cstheme="minorHAnsi"/>
                <w:b/>
              </w:rPr>
            </w:pPr>
            <w:r w:rsidRPr="006B3BAE">
              <w:rPr>
                <w:rFonts w:asciiTheme="minorHAnsi" w:hAnsiTheme="minorHAnsi" w:cstheme="minorHAnsi"/>
                <w:b/>
                <w:bCs/>
                <w:color w:val="000000"/>
              </w:rPr>
              <w:t>Methodologies</w:t>
            </w:r>
          </w:p>
        </w:tc>
        <w:tc>
          <w:tcPr>
            <w:tcW w:w="64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4997AD3" w14:textId="27E45BE9" w:rsidR="006A6C9F" w:rsidRPr="006B3BAE" w:rsidRDefault="006A6C9F" w:rsidP="006A6C9F">
            <w:pPr>
              <w:keepNext/>
              <w:suppressAutoHyphens/>
              <w:spacing w:after="0" w:line="240" w:lineRule="auto"/>
              <w:rPr>
                <w:rFonts w:asciiTheme="minorHAnsi" w:hAnsiTheme="minorHAnsi" w:cstheme="minorHAnsi"/>
              </w:rPr>
            </w:pPr>
            <w:r w:rsidRPr="006B3BAE">
              <w:rPr>
                <w:rFonts w:asciiTheme="minorHAnsi" w:hAnsiTheme="minorHAnsi" w:cstheme="minorHAnsi"/>
                <w:color w:val="000000"/>
              </w:rPr>
              <w:t>Agile/Scrum, Waterfall, Iterative</w:t>
            </w:r>
          </w:p>
        </w:tc>
      </w:tr>
      <w:tr w:rsidR="006A6C9F" w:rsidRPr="006B3BAE" w14:paraId="7FDAA929" w14:textId="77777777" w:rsidTr="007F1AE0">
        <w:trPr>
          <w:trHeight w:val="1"/>
        </w:trPr>
        <w:tc>
          <w:tcPr>
            <w:tcW w:w="28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5E273D" w14:textId="1C75ADBC" w:rsidR="006A6C9F" w:rsidRPr="006B3BAE" w:rsidRDefault="006A6C9F" w:rsidP="006A6C9F">
            <w:pPr>
              <w:keepNext/>
              <w:suppressAutoHyphens/>
              <w:spacing w:after="0" w:line="240" w:lineRule="auto"/>
              <w:rPr>
                <w:rFonts w:asciiTheme="minorHAnsi" w:hAnsiTheme="minorHAnsi" w:cstheme="minorHAnsi"/>
                <w:b/>
                <w:bCs/>
                <w:color w:val="000000"/>
              </w:rPr>
            </w:pPr>
            <w:r w:rsidRPr="006B3BAE">
              <w:rPr>
                <w:rFonts w:asciiTheme="minorHAnsi" w:hAnsiTheme="minorHAnsi" w:cstheme="minorHAnsi"/>
                <w:b/>
                <w:bCs/>
                <w:color w:val="000000"/>
              </w:rPr>
              <w:t xml:space="preserve">Security </w:t>
            </w:r>
          </w:p>
        </w:tc>
        <w:tc>
          <w:tcPr>
            <w:tcW w:w="64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5141E49" w14:textId="7DD28F66" w:rsidR="006A6C9F" w:rsidRPr="006B3BAE" w:rsidRDefault="006A6C9F" w:rsidP="006A6C9F">
            <w:pPr>
              <w:keepNext/>
              <w:suppressAutoHyphens/>
              <w:spacing w:after="0" w:line="240" w:lineRule="auto"/>
              <w:rPr>
                <w:rFonts w:asciiTheme="minorHAnsi" w:hAnsiTheme="minorHAnsi" w:cstheme="minorHAnsi"/>
                <w:color w:val="000000"/>
              </w:rPr>
            </w:pPr>
            <w:r w:rsidRPr="006B3BAE">
              <w:rPr>
                <w:rFonts w:asciiTheme="minorHAnsi" w:hAnsiTheme="minorHAnsi" w:cstheme="minorHAnsi"/>
              </w:rPr>
              <w:t xml:space="preserve">Active Directory, </w:t>
            </w:r>
            <w:r w:rsidR="00760B34" w:rsidRPr="006B3BAE">
              <w:rPr>
                <w:rFonts w:asciiTheme="minorHAnsi" w:hAnsiTheme="minorHAnsi" w:cstheme="minorHAnsi"/>
              </w:rPr>
              <w:t xml:space="preserve">MIT </w:t>
            </w:r>
            <w:r w:rsidRPr="006B3BAE">
              <w:rPr>
                <w:rFonts w:asciiTheme="minorHAnsi" w:hAnsiTheme="minorHAnsi" w:cstheme="minorHAnsi"/>
              </w:rPr>
              <w:t xml:space="preserve">Kerberos, LDAP, Apache Ranger, </w:t>
            </w:r>
            <w:r w:rsidR="00760B34" w:rsidRPr="006B3BAE">
              <w:rPr>
                <w:rFonts w:asciiTheme="minorHAnsi" w:hAnsiTheme="minorHAnsi" w:cstheme="minorHAnsi"/>
              </w:rPr>
              <w:t>Sentry, SSL</w:t>
            </w:r>
          </w:p>
        </w:tc>
      </w:tr>
      <w:tr w:rsidR="006A6C9F" w:rsidRPr="006B3BAE" w14:paraId="2FAE93C4" w14:textId="77777777" w:rsidTr="007F1AE0">
        <w:trPr>
          <w:trHeight w:val="1"/>
        </w:trPr>
        <w:tc>
          <w:tcPr>
            <w:tcW w:w="28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EC804B8" w14:textId="263B848A" w:rsidR="006A6C9F" w:rsidRPr="006B3BAE" w:rsidRDefault="006A6C9F" w:rsidP="006A6C9F">
            <w:pPr>
              <w:keepNext/>
              <w:suppressAutoHyphens/>
              <w:spacing w:after="0" w:line="240" w:lineRule="auto"/>
              <w:rPr>
                <w:rFonts w:asciiTheme="minorHAnsi" w:hAnsiTheme="minorHAnsi" w:cstheme="minorHAnsi"/>
                <w:b/>
              </w:rPr>
            </w:pPr>
            <w:r w:rsidRPr="006B3BAE">
              <w:rPr>
                <w:rFonts w:asciiTheme="minorHAnsi" w:eastAsia="Times New Roman" w:hAnsiTheme="minorHAnsi" w:cstheme="minorHAnsi"/>
                <w:b/>
              </w:rPr>
              <w:t>Others</w:t>
            </w:r>
          </w:p>
        </w:tc>
        <w:tc>
          <w:tcPr>
            <w:tcW w:w="64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A6A00D3" w14:textId="5D7E1B68" w:rsidR="006A6C9F" w:rsidRPr="006B3BAE" w:rsidRDefault="00760B34" w:rsidP="006A6C9F">
            <w:pPr>
              <w:keepNext/>
              <w:suppressAutoHyphens/>
              <w:spacing w:after="0" w:line="240" w:lineRule="auto"/>
              <w:rPr>
                <w:rFonts w:asciiTheme="minorHAnsi" w:hAnsiTheme="minorHAnsi" w:cstheme="minorHAnsi"/>
              </w:rPr>
            </w:pPr>
            <w:r w:rsidRPr="006B3BAE">
              <w:rPr>
                <w:rFonts w:asciiTheme="minorHAnsi" w:eastAsia="Times New Roman" w:hAnsiTheme="minorHAnsi" w:cstheme="minorHAnsi"/>
                <w:shd w:val="clear" w:color="auto" w:fill="FFFFFF"/>
              </w:rPr>
              <w:t>DB Visualizer</w:t>
            </w:r>
            <w:r w:rsidR="006A6C9F" w:rsidRPr="006B3BAE">
              <w:rPr>
                <w:rFonts w:asciiTheme="minorHAnsi" w:eastAsia="Times New Roman" w:hAnsiTheme="minorHAnsi" w:cstheme="minorHAnsi"/>
                <w:shd w:val="clear" w:color="auto" w:fill="FFFFFF"/>
              </w:rPr>
              <w:t>, Informatica BDM, JAMS</w:t>
            </w:r>
            <w:r w:rsidR="000F7A1E">
              <w:rPr>
                <w:rFonts w:asciiTheme="minorHAnsi" w:eastAsia="Times New Roman" w:hAnsiTheme="minorHAnsi" w:cstheme="minorHAnsi"/>
                <w:shd w:val="clear" w:color="auto" w:fill="FFFFFF"/>
              </w:rPr>
              <w:t xml:space="preserve"> scheduler</w:t>
            </w:r>
            <w:r w:rsidR="006A6C9F" w:rsidRPr="006B3BAE">
              <w:rPr>
                <w:rFonts w:asciiTheme="minorHAnsi" w:eastAsia="Times New Roman" w:hAnsiTheme="minorHAnsi" w:cstheme="minorHAnsi"/>
                <w:shd w:val="clear" w:color="auto" w:fill="FFFFFF"/>
              </w:rPr>
              <w:t>, CA7, REXX, JSON, HTML, Visual Studio code, Eclipse, VMware, Microsoft office suit</w:t>
            </w:r>
            <w:r w:rsidRPr="006B3BAE">
              <w:rPr>
                <w:rFonts w:asciiTheme="minorHAnsi" w:eastAsia="Times New Roman" w:hAnsiTheme="minorHAnsi" w:cstheme="minorHAnsi"/>
                <w:shd w:val="clear" w:color="auto" w:fill="FFFFFF"/>
              </w:rPr>
              <w:t>, Wireshark, PyCharm</w:t>
            </w:r>
            <w:r w:rsidR="00A855BA" w:rsidRPr="006B3BAE">
              <w:rPr>
                <w:rFonts w:asciiTheme="minorHAnsi" w:eastAsia="Times New Roman" w:hAnsiTheme="minorHAnsi" w:cstheme="minorHAnsi"/>
                <w:shd w:val="clear" w:color="auto" w:fill="FFFFFF"/>
              </w:rPr>
              <w:t xml:space="preserve"> etc. </w:t>
            </w:r>
          </w:p>
        </w:tc>
      </w:tr>
    </w:tbl>
    <w:p w14:paraId="54E7009A" w14:textId="4263FA26" w:rsidR="00652B13" w:rsidRPr="006B3BAE" w:rsidRDefault="00BE285D" w:rsidP="00BE285D">
      <w:pPr>
        <w:suppressAutoHyphens/>
        <w:spacing w:after="0" w:line="240" w:lineRule="auto"/>
        <w:ind w:left="2880" w:hanging="2880"/>
        <w:rPr>
          <w:rFonts w:asciiTheme="minorHAnsi" w:eastAsia="Times New Roman" w:hAnsiTheme="minorHAnsi" w:cstheme="minorHAnsi"/>
          <w:lang w:eastAsia="ar-SA"/>
        </w:rPr>
      </w:pPr>
      <w:r w:rsidRPr="006B3BAE">
        <w:rPr>
          <w:rFonts w:asciiTheme="minorHAnsi" w:eastAsia="Times New Roman" w:hAnsiTheme="minorHAnsi" w:cstheme="minorHAnsi"/>
          <w:lang w:eastAsia="ar-SA"/>
        </w:rPr>
        <w:tab/>
      </w:r>
      <w:r w:rsidRPr="006B3BAE">
        <w:rPr>
          <w:rFonts w:asciiTheme="minorHAnsi" w:eastAsia="Times New Roman" w:hAnsiTheme="minorHAnsi" w:cstheme="minorHAnsi"/>
          <w:lang w:eastAsia="ar-SA"/>
        </w:rPr>
        <w:tab/>
      </w:r>
    </w:p>
    <w:p w14:paraId="482D7F21" w14:textId="4AE87D33" w:rsidR="00891E1A" w:rsidRPr="006B3BAE" w:rsidRDefault="006B3BAE" w:rsidP="00D92CA6">
      <w:pPr>
        <w:pStyle w:val="Heading2"/>
        <w:rPr>
          <w:rStyle w:val="Strong"/>
          <w:rFonts w:asciiTheme="minorHAnsi" w:hAnsiTheme="minorHAnsi" w:cstheme="minorHAnsi"/>
        </w:rPr>
      </w:pPr>
      <w:r w:rsidRPr="006B3BAE">
        <w:rPr>
          <w:rStyle w:val="Strong"/>
          <w:rFonts w:asciiTheme="minorHAnsi" w:hAnsiTheme="minorHAnsi" w:cstheme="minorHAnsi"/>
        </w:rPr>
        <w:t>Work</w:t>
      </w:r>
      <w:r w:rsidR="00D92CA6" w:rsidRPr="006B3BAE">
        <w:rPr>
          <w:rStyle w:val="Strong"/>
          <w:rFonts w:asciiTheme="minorHAnsi" w:hAnsiTheme="minorHAnsi" w:cstheme="minorHAnsi"/>
        </w:rPr>
        <w:t xml:space="preserve"> Experience</w:t>
      </w:r>
    </w:p>
    <w:p w14:paraId="1472ED42" w14:textId="4272F394" w:rsidR="008B71A8" w:rsidRPr="006B3BAE" w:rsidRDefault="00BF372E" w:rsidP="008B71A8">
      <w:pPr>
        <w:pStyle w:val="NoSpacing"/>
        <w:rPr>
          <w:rFonts w:asciiTheme="minorHAnsi" w:hAnsiTheme="minorHAnsi" w:cstheme="minorHAnsi"/>
          <w:b/>
        </w:rPr>
      </w:pPr>
      <w:r w:rsidRPr="006B3BAE">
        <w:rPr>
          <w:rFonts w:asciiTheme="minorHAnsi" w:hAnsiTheme="minorHAnsi" w:cstheme="minorHAnsi"/>
          <w:b/>
        </w:rPr>
        <w:t xml:space="preserve">Role: </w:t>
      </w:r>
      <w:r w:rsidR="00E617E5" w:rsidRPr="006B3BAE">
        <w:rPr>
          <w:rFonts w:asciiTheme="minorHAnsi" w:hAnsiTheme="minorHAnsi" w:cstheme="minorHAnsi"/>
          <w:b/>
        </w:rPr>
        <w:t xml:space="preserve">Big Data </w:t>
      </w:r>
      <w:r w:rsidR="00B9494F" w:rsidRPr="006B3BAE">
        <w:rPr>
          <w:rFonts w:asciiTheme="minorHAnsi" w:hAnsiTheme="minorHAnsi" w:cstheme="minorHAnsi"/>
          <w:b/>
        </w:rPr>
        <w:t>Platform</w:t>
      </w:r>
      <w:r w:rsidR="00E617E5" w:rsidRPr="006B3BAE">
        <w:rPr>
          <w:rFonts w:asciiTheme="minorHAnsi" w:hAnsiTheme="minorHAnsi" w:cstheme="minorHAnsi"/>
          <w:b/>
        </w:rPr>
        <w:t xml:space="preserve"> Engineer</w:t>
      </w:r>
      <w:r w:rsidR="00FB51E3" w:rsidRPr="006B3BAE">
        <w:rPr>
          <w:rFonts w:asciiTheme="minorHAnsi" w:hAnsiTheme="minorHAnsi" w:cstheme="minorHAnsi"/>
          <w:b/>
        </w:rPr>
        <w:t xml:space="preserve">     </w:t>
      </w:r>
    </w:p>
    <w:p w14:paraId="0ABE95C5" w14:textId="33860C35" w:rsidR="00F87AED" w:rsidRPr="006B3BAE" w:rsidRDefault="00BF372E" w:rsidP="00FB51E3">
      <w:pPr>
        <w:pStyle w:val="NoSpacing"/>
        <w:rPr>
          <w:rFonts w:asciiTheme="minorHAnsi" w:eastAsia="Times New Roman" w:hAnsiTheme="minorHAnsi" w:cstheme="minorHAnsi"/>
          <w:b/>
        </w:rPr>
      </w:pPr>
      <w:r w:rsidRPr="006B3BAE">
        <w:rPr>
          <w:rFonts w:asciiTheme="minorHAnsi" w:hAnsiTheme="minorHAnsi" w:cstheme="minorHAnsi"/>
          <w:b/>
        </w:rPr>
        <w:t xml:space="preserve">Client: </w:t>
      </w:r>
      <w:r w:rsidR="00E617E5" w:rsidRPr="006B3BAE">
        <w:rPr>
          <w:rFonts w:asciiTheme="minorHAnsi" w:hAnsiTheme="minorHAnsi" w:cstheme="minorHAnsi"/>
          <w:b/>
        </w:rPr>
        <w:t>Stater NV, Infosys Ltd</w:t>
      </w:r>
      <w:r w:rsidR="00E25347" w:rsidRPr="006B3BAE">
        <w:rPr>
          <w:rFonts w:asciiTheme="minorHAnsi" w:eastAsia="Times New Roman" w:hAnsiTheme="minorHAnsi" w:cstheme="minorHAnsi"/>
          <w:b/>
        </w:rPr>
        <w:tab/>
      </w:r>
      <w:r w:rsidR="00FB51E3" w:rsidRPr="006B3BAE">
        <w:rPr>
          <w:rFonts w:asciiTheme="minorHAnsi" w:eastAsia="Times New Roman" w:hAnsiTheme="minorHAnsi" w:cstheme="minorHAnsi"/>
          <w:b/>
        </w:rPr>
        <w:t xml:space="preserve">                                                                                    March 2014 – </w:t>
      </w:r>
      <w:r w:rsidR="005A114F">
        <w:rPr>
          <w:rFonts w:asciiTheme="minorHAnsi" w:eastAsia="Times New Roman" w:hAnsiTheme="minorHAnsi" w:cstheme="minorHAnsi"/>
          <w:b/>
        </w:rPr>
        <w:t>Dec 2019</w:t>
      </w:r>
    </w:p>
    <w:p w14:paraId="0A7AF17C" w14:textId="76FE097A" w:rsidR="008B71A8" w:rsidRPr="006B3BAE" w:rsidRDefault="0023232C" w:rsidP="00FB51E3">
      <w:pPr>
        <w:pStyle w:val="NoSpacing"/>
        <w:rPr>
          <w:rFonts w:asciiTheme="minorHAnsi" w:eastAsia="Times New Roman" w:hAnsiTheme="minorHAnsi" w:cstheme="minorHAnsi"/>
          <w:b/>
        </w:rPr>
      </w:pPr>
      <w:r w:rsidRPr="006B3BAE">
        <w:rPr>
          <w:rFonts w:asciiTheme="minorHAnsi" w:eastAsia="Times New Roman" w:hAnsiTheme="minorHAnsi" w:cstheme="minorHAnsi"/>
          <w:b/>
        </w:rPr>
        <w:tab/>
      </w:r>
    </w:p>
    <w:p w14:paraId="0B2BF8EF" w14:textId="422021AE" w:rsidR="00F87AED" w:rsidRPr="006B3BAE" w:rsidRDefault="00F87AED" w:rsidP="00BF372E">
      <w:pPr>
        <w:pStyle w:val="ListParagraph"/>
        <w:widowControl w:val="0"/>
        <w:numPr>
          <w:ilvl w:val="0"/>
          <w:numId w:val="31"/>
        </w:numPr>
        <w:suppressAutoHyphens/>
        <w:autoSpaceDE w:val="0"/>
        <w:autoSpaceDN w:val="0"/>
        <w:adjustRightInd w:val="0"/>
        <w:spacing w:after="0" w:line="240" w:lineRule="auto"/>
        <w:rPr>
          <w:rFonts w:asciiTheme="minorHAnsi" w:hAnsiTheme="minorHAnsi" w:cstheme="minorHAnsi"/>
        </w:rPr>
      </w:pPr>
      <w:r w:rsidRPr="006B3BAE">
        <w:rPr>
          <w:rFonts w:asciiTheme="minorHAnsi" w:hAnsiTheme="minorHAnsi" w:cstheme="minorHAnsi"/>
        </w:rPr>
        <w:t>Worked with some of the top Infosys client</w:t>
      </w:r>
      <w:r w:rsidR="00164151" w:rsidRPr="006B3BAE">
        <w:rPr>
          <w:rFonts w:asciiTheme="minorHAnsi" w:hAnsiTheme="minorHAnsi" w:cstheme="minorHAnsi"/>
        </w:rPr>
        <w:t>s</w:t>
      </w:r>
      <w:r w:rsidRPr="006B3BAE">
        <w:rPr>
          <w:rFonts w:asciiTheme="minorHAnsi" w:hAnsiTheme="minorHAnsi" w:cstheme="minorHAnsi"/>
        </w:rPr>
        <w:t xml:space="preserve"> e.g. VISA, Apple, RBS, Stater NV </w:t>
      </w:r>
      <w:r w:rsidR="009F6E48">
        <w:rPr>
          <w:rFonts w:asciiTheme="minorHAnsi" w:hAnsiTheme="minorHAnsi" w:cstheme="minorHAnsi"/>
        </w:rPr>
        <w:t xml:space="preserve">on </w:t>
      </w:r>
      <w:r w:rsidRPr="006B3BAE">
        <w:rPr>
          <w:rFonts w:asciiTheme="minorHAnsi" w:hAnsiTheme="minorHAnsi" w:cstheme="minorHAnsi"/>
        </w:rPr>
        <w:t>their data lake implementation</w:t>
      </w:r>
      <w:r w:rsidR="00164151" w:rsidRPr="006B3BAE">
        <w:rPr>
          <w:rFonts w:asciiTheme="minorHAnsi" w:hAnsiTheme="minorHAnsi" w:cstheme="minorHAnsi"/>
        </w:rPr>
        <w:t xml:space="preserve"> projects</w:t>
      </w:r>
      <w:r w:rsidRPr="006B3BAE">
        <w:rPr>
          <w:rFonts w:asciiTheme="minorHAnsi" w:hAnsiTheme="minorHAnsi" w:cstheme="minorHAnsi"/>
        </w:rPr>
        <w:t xml:space="preserve">. </w:t>
      </w:r>
    </w:p>
    <w:p w14:paraId="3AED2949" w14:textId="3CC35BB0" w:rsidR="00A4623F" w:rsidRPr="006B3BAE" w:rsidRDefault="00A4623F" w:rsidP="00A4623F">
      <w:pPr>
        <w:pStyle w:val="ListParagraph"/>
        <w:widowControl w:val="0"/>
        <w:numPr>
          <w:ilvl w:val="0"/>
          <w:numId w:val="31"/>
        </w:numPr>
        <w:suppressAutoHyphens/>
        <w:autoSpaceDE w:val="0"/>
        <w:autoSpaceDN w:val="0"/>
        <w:adjustRightInd w:val="0"/>
        <w:spacing w:after="0" w:line="240" w:lineRule="auto"/>
        <w:rPr>
          <w:rFonts w:asciiTheme="minorHAnsi" w:hAnsiTheme="minorHAnsi" w:cstheme="minorHAnsi"/>
        </w:rPr>
      </w:pPr>
      <w:r>
        <w:rPr>
          <w:rFonts w:asciiTheme="minorHAnsi" w:hAnsiTheme="minorHAnsi" w:cstheme="minorHAnsi"/>
        </w:rPr>
        <w:t xml:space="preserve">Architecting, </w:t>
      </w:r>
      <w:r w:rsidRPr="006B3BAE">
        <w:rPr>
          <w:rFonts w:asciiTheme="minorHAnsi" w:hAnsiTheme="minorHAnsi" w:cstheme="minorHAnsi"/>
        </w:rPr>
        <w:t>Capacity Planning and creating roadmaps for Hadoop cluster Deployment.</w:t>
      </w:r>
    </w:p>
    <w:p w14:paraId="49550E25" w14:textId="033D091E" w:rsidR="000B6816" w:rsidRPr="006B3BAE" w:rsidRDefault="000B6816" w:rsidP="00BF372E">
      <w:pPr>
        <w:pStyle w:val="ListParagraph"/>
        <w:widowControl w:val="0"/>
        <w:numPr>
          <w:ilvl w:val="0"/>
          <w:numId w:val="31"/>
        </w:numPr>
        <w:suppressAutoHyphens/>
        <w:autoSpaceDE w:val="0"/>
        <w:autoSpaceDN w:val="0"/>
        <w:adjustRightInd w:val="0"/>
        <w:spacing w:after="0" w:line="240" w:lineRule="auto"/>
        <w:rPr>
          <w:rFonts w:asciiTheme="minorHAnsi" w:hAnsiTheme="minorHAnsi" w:cstheme="minorHAnsi"/>
        </w:rPr>
      </w:pPr>
      <w:r w:rsidRPr="006B3BAE">
        <w:rPr>
          <w:rFonts w:asciiTheme="minorHAnsi" w:hAnsiTheme="minorHAnsi" w:cstheme="minorHAnsi"/>
        </w:rPr>
        <w:t>Provided design recommendations and thought leadership to sponsors/stakeholders that improved review processes and resolved technical problems.</w:t>
      </w:r>
    </w:p>
    <w:p w14:paraId="0A8A8D91" w14:textId="244F646F" w:rsidR="000B6816" w:rsidRPr="006B3BAE" w:rsidRDefault="000B6816" w:rsidP="00BF372E">
      <w:pPr>
        <w:pStyle w:val="ListParagraph"/>
        <w:widowControl w:val="0"/>
        <w:numPr>
          <w:ilvl w:val="0"/>
          <w:numId w:val="31"/>
        </w:numPr>
        <w:suppressAutoHyphens/>
        <w:autoSpaceDE w:val="0"/>
        <w:autoSpaceDN w:val="0"/>
        <w:adjustRightInd w:val="0"/>
        <w:spacing w:after="0" w:line="240" w:lineRule="auto"/>
        <w:rPr>
          <w:rFonts w:asciiTheme="minorHAnsi" w:hAnsiTheme="minorHAnsi" w:cstheme="minorHAnsi"/>
        </w:rPr>
      </w:pPr>
      <w:r w:rsidRPr="006B3BAE">
        <w:rPr>
          <w:rFonts w:asciiTheme="minorHAnsi" w:hAnsiTheme="minorHAnsi" w:cstheme="minorHAnsi"/>
        </w:rPr>
        <w:t>Maintaining the Continuous integration and deployment pipelines.</w:t>
      </w:r>
    </w:p>
    <w:p w14:paraId="58A2C146" w14:textId="36F379C2" w:rsidR="004D229A" w:rsidRPr="006B3BAE" w:rsidRDefault="00BF372E" w:rsidP="00BF372E">
      <w:pPr>
        <w:pStyle w:val="ListParagraph"/>
        <w:widowControl w:val="0"/>
        <w:numPr>
          <w:ilvl w:val="0"/>
          <w:numId w:val="31"/>
        </w:numPr>
        <w:suppressAutoHyphens/>
        <w:autoSpaceDE w:val="0"/>
        <w:autoSpaceDN w:val="0"/>
        <w:adjustRightInd w:val="0"/>
        <w:spacing w:after="0" w:line="240" w:lineRule="auto"/>
        <w:rPr>
          <w:rFonts w:asciiTheme="minorHAnsi" w:hAnsiTheme="minorHAnsi" w:cstheme="minorHAnsi"/>
        </w:rPr>
      </w:pPr>
      <w:r w:rsidRPr="006B3BAE">
        <w:rPr>
          <w:rFonts w:asciiTheme="minorHAnsi" w:hAnsiTheme="minorHAnsi" w:cstheme="minorHAnsi"/>
        </w:rPr>
        <w:t>Initiate d</w:t>
      </w:r>
      <w:r w:rsidR="004D229A" w:rsidRPr="006B3BAE">
        <w:rPr>
          <w:rFonts w:asciiTheme="minorHAnsi" w:hAnsiTheme="minorHAnsi" w:cstheme="minorHAnsi"/>
        </w:rPr>
        <w:t>iscussions with other technical teams on regular basis regarding upgrades, process changes, any special processing and feedback.</w:t>
      </w:r>
    </w:p>
    <w:p w14:paraId="3E6AA8BC" w14:textId="49639196" w:rsidR="000B6816" w:rsidRDefault="000B6816" w:rsidP="00BF372E">
      <w:pPr>
        <w:pStyle w:val="ListParagraph"/>
        <w:widowControl w:val="0"/>
        <w:numPr>
          <w:ilvl w:val="0"/>
          <w:numId w:val="31"/>
        </w:numPr>
        <w:suppressAutoHyphens/>
        <w:autoSpaceDE w:val="0"/>
        <w:autoSpaceDN w:val="0"/>
        <w:adjustRightInd w:val="0"/>
        <w:spacing w:after="0" w:line="240" w:lineRule="auto"/>
        <w:rPr>
          <w:rFonts w:asciiTheme="minorHAnsi" w:hAnsiTheme="minorHAnsi" w:cstheme="minorHAnsi"/>
        </w:rPr>
      </w:pPr>
      <w:r w:rsidRPr="006B3BAE">
        <w:rPr>
          <w:rFonts w:asciiTheme="minorHAnsi" w:hAnsiTheme="minorHAnsi" w:cstheme="minorHAnsi"/>
        </w:rPr>
        <w:t>Orchestrating IaaS, PaaS, SaaS and aligning with BI Delivery teams</w:t>
      </w:r>
    </w:p>
    <w:p w14:paraId="609A5246" w14:textId="77777777" w:rsidR="004404FC" w:rsidRPr="004404FC" w:rsidRDefault="004404FC" w:rsidP="004404FC">
      <w:pPr>
        <w:pStyle w:val="ListParagraph"/>
        <w:numPr>
          <w:ilvl w:val="0"/>
          <w:numId w:val="31"/>
        </w:numPr>
        <w:rPr>
          <w:rFonts w:asciiTheme="minorHAnsi" w:hAnsiTheme="minorHAnsi" w:cstheme="minorHAnsi"/>
        </w:rPr>
      </w:pPr>
      <w:r w:rsidRPr="004404FC">
        <w:rPr>
          <w:rFonts w:asciiTheme="minorHAnsi" w:hAnsiTheme="minorHAnsi" w:cstheme="minorHAnsi"/>
        </w:rPr>
        <w:t>Involved in the definition of complex business rules for extracting and transforming the data across multiple source systems in order to provide independent as well as an integrated view of the data.</w:t>
      </w:r>
    </w:p>
    <w:p w14:paraId="2A340FB6" w14:textId="4C4AC015" w:rsidR="009F6E48" w:rsidRDefault="009F6E48" w:rsidP="009F6E48">
      <w:pPr>
        <w:pStyle w:val="ListParagraph"/>
        <w:widowControl w:val="0"/>
        <w:numPr>
          <w:ilvl w:val="0"/>
          <w:numId w:val="31"/>
        </w:numPr>
        <w:suppressAutoHyphens/>
        <w:autoSpaceDE w:val="0"/>
        <w:autoSpaceDN w:val="0"/>
        <w:adjustRightInd w:val="0"/>
        <w:spacing w:after="0" w:line="240" w:lineRule="auto"/>
        <w:rPr>
          <w:rFonts w:asciiTheme="minorHAnsi" w:hAnsiTheme="minorHAnsi" w:cstheme="minorHAnsi"/>
        </w:rPr>
      </w:pPr>
      <w:r w:rsidRPr="006B3BAE">
        <w:rPr>
          <w:rFonts w:asciiTheme="minorHAnsi" w:hAnsiTheme="minorHAnsi" w:cstheme="minorHAnsi"/>
        </w:rPr>
        <w:lastRenderedPageBreak/>
        <w:t>Due Diligence with business and IT stakeholders to propose desired solution architecture and infrastructure</w:t>
      </w:r>
    </w:p>
    <w:p w14:paraId="277841EA" w14:textId="77777777" w:rsidR="0023002D" w:rsidRPr="00DC4038" w:rsidRDefault="0023002D" w:rsidP="0023002D">
      <w:pPr>
        <w:pStyle w:val="ListParagraph"/>
        <w:numPr>
          <w:ilvl w:val="0"/>
          <w:numId w:val="31"/>
        </w:numPr>
        <w:spacing w:after="0" w:line="240" w:lineRule="auto"/>
        <w:jc w:val="both"/>
        <w:rPr>
          <w:rFonts w:cs="Calibri"/>
        </w:rPr>
      </w:pPr>
      <w:r w:rsidRPr="00DC4038">
        <w:rPr>
          <w:rFonts w:cs="Calibri"/>
        </w:rPr>
        <w:t>Experience in installation, upgrading, patches, migration, configuration, troubleshooting, security, backup, disaster recovery, performance monitoring and fine-tuning on Linux.</w:t>
      </w:r>
    </w:p>
    <w:p w14:paraId="3970F846" w14:textId="0BEFB28F" w:rsidR="002E2C2A" w:rsidRPr="006B3BAE" w:rsidRDefault="002E2C2A" w:rsidP="00BF372E">
      <w:pPr>
        <w:pStyle w:val="ListParagraph"/>
        <w:widowControl w:val="0"/>
        <w:numPr>
          <w:ilvl w:val="0"/>
          <w:numId w:val="31"/>
        </w:numPr>
        <w:suppressAutoHyphens/>
        <w:autoSpaceDE w:val="0"/>
        <w:autoSpaceDN w:val="0"/>
        <w:adjustRightInd w:val="0"/>
        <w:spacing w:after="0" w:line="240" w:lineRule="auto"/>
        <w:rPr>
          <w:rFonts w:asciiTheme="minorHAnsi" w:hAnsiTheme="minorHAnsi" w:cstheme="minorHAnsi"/>
        </w:rPr>
      </w:pPr>
      <w:r w:rsidRPr="006B3BAE">
        <w:rPr>
          <w:rFonts w:asciiTheme="minorHAnsi" w:hAnsiTheme="minorHAnsi" w:cstheme="minorHAnsi"/>
        </w:rPr>
        <w:t>Provided design recommendations and thought leadership to sponsors/stakeholders that improved review processes and resolved technical problems.</w:t>
      </w:r>
    </w:p>
    <w:p w14:paraId="1F4F6F2B" w14:textId="1D6594AB" w:rsidR="00E43402" w:rsidRPr="006B3BAE" w:rsidRDefault="00E43402" w:rsidP="00BF372E">
      <w:pPr>
        <w:pStyle w:val="ListParagraph"/>
        <w:widowControl w:val="0"/>
        <w:numPr>
          <w:ilvl w:val="0"/>
          <w:numId w:val="31"/>
        </w:numPr>
        <w:suppressAutoHyphens/>
        <w:autoSpaceDE w:val="0"/>
        <w:autoSpaceDN w:val="0"/>
        <w:adjustRightInd w:val="0"/>
        <w:spacing w:after="0" w:line="240" w:lineRule="auto"/>
        <w:rPr>
          <w:rFonts w:asciiTheme="minorHAnsi" w:hAnsiTheme="minorHAnsi" w:cstheme="minorHAnsi"/>
        </w:rPr>
      </w:pPr>
      <w:r w:rsidRPr="006B3BAE">
        <w:rPr>
          <w:rFonts w:asciiTheme="minorHAnsi" w:hAnsiTheme="minorHAnsi" w:cstheme="minorHAnsi"/>
        </w:rPr>
        <w:t xml:space="preserve">Provided assistance for troubleshooting and resolution of problems relating to Hadoop </w:t>
      </w:r>
      <w:r w:rsidR="00F1405A" w:rsidRPr="006B3BAE">
        <w:rPr>
          <w:rFonts w:asciiTheme="minorHAnsi" w:hAnsiTheme="minorHAnsi" w:cstheme="minorHAnsi"/>
        </w:rPr>
        <w:t>platform</w:t>
      </w:r>
      <w:r w:rsidR="00F87AED" w:rsidRPr="006B3BAE">
        <w:rPr>
          <w:rFonts w:asciiTheme="minorHAnsi" w:hAnsiTheme="minorHAnsi" w:cstheme="minorHAnsi"/>
        </w:rPr>
        <w:t xml:space="preserve"> and application </w:t>
      </w:r>
      <w:r w:rsidRPr="006B3BAE">
        <w:rPr>
          <w:rFonts w:asciiTheme="minorHAnsi" w:hAnsiTheme="minorHAnsi" w:cstheme="minorHAnsi"/>
        </w:rPr>
        <w:t>jobs and custom applications.</w:t>
      </w:r>
    </w:p>
    <w:p w14:paraId="0BF6849B" w14:textId="77777777" w:rsidR="00BF372E" w:rsidRPr="006B3BAE" w:rsidRDefault="00BF372E" w:rsidP="00BF372E">
      <w:pPr>
        <w:pStyle w:val="ListParagraph"/>
        <w:numPr>
          <w:ilvl w:val="0"/>
          <w:numId w:val="31"/>
        </w:numPr>
        <w:spacing w:after="0" w:line="240" w:lineRule="auto"/>
        <w:jc w:val="both"/>
        <w:rPr>
          <w:rFonts w:asciiTheme="minorHAnsi" w:hAnsiTheme="minorHAnsi" w:cstheme="minorHAnsi"/>
        </w:rPr>
      </w:pPr>
      <w:r w:rsidRPr="006B3BAE">
        <w:rPr>
          <w:rFonts w:asciiTheme="minorHAnsi" w:hAnsiTheme="minorHAnsi" w:cstheme="minorHAnsi"/>
        </w:rPr>
        <w:t>Involved in collecting and aggregating large amounts of log data using Kafka, Flume and staging data in HDFS for further analysis.</w:t>
      </w:r>
    </w:p>
    <w:p w14:paraId="013F25C5" w14:textId="630A28B6" w:rsidR="00184DCE" w:rsidRPr="006B3BAE" w:rsidRDefault="00BF372E" w:rsidP="00BF372E">
      <w:pPr>
        <w:pStyle w:val="ListParagraph"/>
        <w:widowControl w:val="0"/>
        <w:numPr>
          <w:ilvl w:val="0"/>
          <w:numId w:val="31"/>
        </w:numPr>
        <w:suppressAutoHyphens/>
        <w:autoSpaceDE w:val="0"/>
        <w:autoSpaceDN w:val="0"/>
        <w:adjustRightInd w:val="0"/>
        <w:spacing w:after="0" w:line="240" w:lineRule="auto"/>
        <w:rPr>
          <w:rFonts w:asciiTheme="minorHAnsi" w:hAnsiTheme="minorHAnsi" w:cstheme="minorHAnsi"/>
        </w:rPr>
      </w:pPr>
      <w:r w:rsidRPr="006B3BAE">
        <w:rPr>
          <w:rFonts w:asciiTheme="minorHAnsi" w:hAnsiTheme="minorHAnsi" w:cstheme="minorHAnsi"/>
        </w:rPr>
        <w:t xml:space="preserve">Involved in </w:t>
      </w:r>
      <w:r w:rsidR="00184DCE" w:rsidRPr="006B3BAE">
        <w:rPr>
          <w:rFonts w:asciiTheme="minorHAnsi" w:hAnsiTheme="minorHAnsi" w:cstheme="minorHAnsi"/>
        </w:rPr>
        <w:t>Install</w:t>
      </w:r>
      <w:r w:rsidRPr="006B3BAE">
        <w:rPr>
          <w:rFonts w:asciiTheme="minorHAnsi" w:hAnsiTheme="minorHAnsi" w:cstheme="minorHAnsi"/>
        </w:rPr>
        <w:t>ation</w:t>
      </w:r>
      <w:r w:rsidR="00184DCE" w:rsidRPr="006B3BAE">
        <w:rPr>
          <w:rFonts w:asciiTheme="minorHAnsi" w:hAnsiTheme="minorHAnsi" w:cstheme="minorHAnsi"/>
        </w:rPr>
        <w:t xml:space="preserve"> </w:t>
      </w:r>
      <w:r w:rsidRPr="006B3BAE">
        <w:rPr>
          <w:rFonts w:asciiTheme="minorHAnsi" w:hAnsiTheme="minorHAnsi" w:cstheme="minorHAnsi"/>
        </w:rPr>
        <w:t xml:space="preserve">and configuration of </w:t>
      </w:r>
      <w:r w:rsidR="00184DCE" w:rsidRPr="006B3BAE">
        <w:rPr>
          <w:rFonts w:asciiTheme="minorHAnsi" w:hAnsiTheme="minorHAnsi" w:cstheme="minorHAnsi"/>
        </w:rPr>
        <w:t xml:space="preserve">Hortonworks HDP 2.5.6 &amp; HDF 3.2.1 using Ambari blueprint. </w:t>
      </w:r>
    </w:p>
    <w:p w14:paraId="3FB3D20A" w14:textId="48689CB2" w:rsidR="00184DCE" w:rsidRDefault="00184DCE" w:rsidP="00BF372E">
      <w:pPr>
        <w:pStyle w:val="ListParagraph"/>
        <w:widowControl w:val="0"/>
        <w:numPr>
          <w:ilvl w:val="0"/>
          <w:numId w:val="31"/>
        </w:numPr>
        <w:suppressAutoHyphens/>
        <w:autoSpaceDE w:val="0"/>
        <w:autoSpaceDN w:val="0"/>
        <w:adjustRightInd w:val="0"/>
        <w:spacing w:after="0" w:line="240" w:lineRule="auto"/>
        <w:rPr>
          <w:rFonts w:asciiTheme="minorHAnsi" w:hAnsiTheme="minorHAnsi" w:cstheme="minorHAnsi"/>
        </w:rPr>
      </w:pPr>
      <w:r w:rsidRPr="006B3BAE">
        <w:rPr>
          <w:rFonts w:asciiTheme="minorHAnsi" w:hAnsiTheme="minorHAnsi" w:cstheme="minorHAnsi"/>
        </w:rPr>
        <w:t xml:space="preserve">End to end Informatica BDM &amp; EDC (10.2.2) installation, configuration and security setup using silent installation. </w:t>
      </w:r>
    </w:p>
    <w:p w14:paraId="4DB7472B" w14:textId="77777777" w:rsidR="00A4623F" w:rsidRPr="00DC4038" w:rsidRDefault="00A4623F" w:rsidP="00A4623F">
      <w:pPr>
        <w:pStyle w:val="ListParagraph"/>
        <w:numPr>
          <w:ilvl w:val="0"/>
          <w:numId w:val="31"/>
        </w:numPr>
        <w:spacing w:after="0" w:line="240" w:lineRule="auto"/>
        <w:jc w:val="both"/>
        <w:rPr>
          <w:rFonts w:cs="Calibri"/>
        </w:rPr>
      </w:pPr>
      <w:r w:rsidRPr="00DC4038">
        <w:rPr>
          <w:rFonts w:cs="Calibri"/>
        </w:rPr>
        <w:t>Disaster Recovery planning and implementation.</w:t>
      </w:r>
    </w:p>
    <w:p w14:paraId="2F7B5507" w14:textId="347643C0" w:rsidR="00184DCE" w:rsidRPr="006B3BAE" w:rsidRDefault="00184DCE" w:rsidP="00BF372E">
      <w:pPr>
        <w:pStyle w:val="ListParagraph"/>
        <w:widowControl w:val="0"/>
        <w:numPr>
          <w:ilvl w:val="0"/>
          <w:numId w:val="31"/>
        </w:numPr>
        <w:suppressAutoHyphens/>
        <w:autoSpaceDE w:val="0"/>
        <w:autoSpaceDN w:val="0"/>
        <w:adjustRightInd w:val="0"/>
        <w:spacing w:after="0" w:line="240" w:lineRule="auto"/>
        <w:rPr>
          <w:rFonts w:asciiTheme="minorHAnsi" w:hAnsiTheme="minorHAnsi" w:cstheme="minorHAnsi"/>
        </w:rPr>
      </w:pPr>
      <w:r w:rsidRPr="006B3BAE">
        <w:rPr>
          <w:rFonts w:asciiTheme="minorHAnsi" w:hAnsiTheme="minorHAnsi" w:cstheme="minorHAnsi"/>
        </w:rPr>
        <w:t xml:space="preserve">Active member of DNA (Data and Analytics) Infosys and </w:t>
      </w:r>
      <w:proofErr w:type="spellStart"/>
      <w:r w:rsidRPr="006B3BAE">
        <w:rPr>
          <w:rFonts w:asciiTheme="minorHAnsi" w:hAnsiTheme="minorHAnsi" w:cstheme="minorHAnsi"/>
        </w:rPr>
        <w:t>CoE</w:t>
      </w:r>
      <w:proofErr w:type="spellEnd"/>
      <w:r w:rsidRPr="006B3BAE">
        <w:rPr>
          <w:rFonts w:asciiTheme="minorHAnsi" w:hAnsiTheme="minorHAnsi" w:cstheme="minorHAnsi"/>
        </w:rPr>
        <w:t xml:space="preserve">(Center of Excellence) groups. </w:t>
      </w:r>
    </w:p>
    <w:p w14:paraId="27C8D5DC" w14:textId="77777777" w:rsidR="00F1405A" w:rsidRDefault="00F1405A" w:rsidP="008B71A8">
      <w:pPr>
        <w:pStyle w:val="NoSpacing"/>
        <w:rPr>
          <w:rFonts w:asciiTheme="minorHAnsi" w:hAnsiTheme="minorHAnsi" w:cstheme="minorHAnsi"/>
          <w:b/>
          <w:u w:val="single"/>
        </w:rPr>
      </w:pPr>
    </w:p>
    <w:p w14:paraId="03BF3478" w14:textId="5D051A25" w:rsidR="008B71A8" w:rsidRPr="006B3BAE" w:rsidRDefault="008B71A8" w:rsidP="008B71A8">
      <w:pPr>
        <w:pStyle w:val="NoSpacing"/>
        <w:rPr>
          <w:rFonts w:asciiTheme="minorHAnsi" w:hAnsiTheme="minorHAnsi" w:cstheme="minorHAnsi"/>
          <w:b/>
          <w:u w:val="single"/>
        </w:rPr>
      </w:pPr>
      <w:r w:rsidRPr="006B3BAE">
        <w:rPr>
          <w:rFonts w:asciiTheme="minorHAnsi" w:hAnsiTheme="minorHAnsi" w:cstheme="minorHAnsi"/>
          <w:b/>
          <w:u w:val="single"/>
        </w:rPr>
        <w:t>Environment:</w:t>
      </w:r>
    </w:p>
    <w:p w14:paraId="694B6FDD" w14:textId="5B8D11BB" w:rsidR="008B71A8" w:rsidRPr="006B3BAE" w:rsidRDefault="00941720" w:rsidP="00941720">
      <w:pPr>
        <w:pStyle w:val="NoSpacing"/>
        <w:rPr>
          <w:rFonts w:asciiTheme="minorHAnsi" w:hAnsiTheme="minorHAnsi" w:cstheme="minorHAnsi"/>
        </w:rPr>
      </w:pPr>
      <w:r w:rsidRPr="006B3BAE">
        <w:rPr>
          <w:rFonts w:asciiTheme="minorHAnsi" w:hAnsiTheme="minorHAnsi" w:cstheme="minorHAnsi"/>
        </w:rPr>
        <w:t>Hortonworks (HDP and HDF),</w:t>
      </w:r>
      <w:r w:rsidR="008B71A8" w:rsidRPr="006B3BAE">
        <w:rPr>
          <w:rFonts w:asciiTheme="minorHAnsi" w:hAnsiTheme="minorHAnsi" w:cstheme="minorHAnsi"/>
        </w:rPr>
        <w:t xml:space="preserve"> </w:t>
      </w:r>
      <w:r w:rsidRPr="006B3BAE">
        <w:rPr>
          <w:rFonts w:asciiTheme="minorHAnsi" w:hAnsiTheme="minorHAnsi" w:cstheme="minorHAnsi"/>
        </w:rPr>
        <w:t>Informatica BDM</w:t>
      </w:r>
      <w:r w:rsidR="006E03E9" w:rsidRPr="006B3BAE">
        <w:rPr>
          <w:rFonts w:asciiTheme="minorHAnsi" w:hAnsiTheme="minorHAnsi" w:cstheme="minorHAnsi"/>
        </w:rPr>
        <w:t>&amp;</w:t>
      </w:r>
      <w:r w:rsidR="00950D87" w:rsidRPr="006B3BAE">
        <w:rPr>
          <w:rFonts w:asciiTheme="minorHAnsi" w:hAnsiTheme="minorHAnsi" w:cstheme="minorHAnsi"/>
        </w:rPr>
        <w:t>EDC 10.2.2</w:t>
      </w:r>
      <w:r w:rsidRPr="006B3BAE">
        <w:rPr>
          <w:rFonts w:asciiTheme="minorHAnsi" w:hAnsiTheme="minorHAnsi" w:cstheme="minorHAnsi"/>
        </w:rPr>
        <w:t xml:space="preserve">, </w:t>
      </w:r>
      <w:r w:rsidR="006E03E9" w:rsidRPr="006B3BAE">
        <w:rPr>
          <w:rFonts w:asciiTheme="minorHAnsi" w:hAnsiTheme="minorHAnsi" w:cstheme="minorHAnsi"/>
        </w:rPr>
        <w:t xml:space="preserve">RHEL-7 </w:t>
      </w:r>
      <w:r w:rsidR="008B71A8" w:rsidRPr="006B3BAE">
        <w:rPr>
          <w:rFonts w:asciiTheme="minorHAnsi" w:hAnsiTheme="minorHAnsi" w:cstheme="minorHAnsi"/>
        </w:rPr>
        <w:t xml:space="preserve">Hive, </w:t>
      </w:r>
      <w:r w:rsidR="004404FC" w:rsidRPr="004404FC">
        <w:rPr>
          <w:rFonts w:asciiTheme="minorHAnsi" w:hAnsiTheme="minorHAnsi" w:cstheme="minorHAnsi"/>
        </w:rPr>
        <w:t>Netezza</w:t>
      </w:r>
      <w:r w:rsidR="004404FC">
        <w:rPr>
          <w:rFonts w:asciiTheme="minorHAnsi" w:hAnsiTheme="minorHAnsi" w:cstheme="minorHAnsi"/>
        </w:rPr>
        <w:t>,</w:t>
      </w:r>
      <w:r w:rsidR="004404FC" w:rsidRPr="006B3BAE">
        <w:rPr>
          <w:rFonts w:asciiTheme="minorHAnsi" w:hAnsiTheme="minorHAnsi" w:cstheme="minorHAnsi"/>
        </w:rPr>
        <w:t xml:space="preserve"> </w:t>
      </w:r>
      <w:r w:rsidRPr="006B3BAE">
        <w:rPr>
          <w:rFonts w:asciiTheme="minorHAnsi" w:hAnsiTheme="minorHAnsi" w:cstheme="minorHAnsi"/>
        </w:rPr>
        <w:t>HBase</w:t>
      </w:r>
      <w:r w:rsidR="008B71A8" w:rsidRPr="006B3BAE">
        <w:rPr>
          <w:rFonts w:asciiTheme="minorHAnsi" w:hAnsiTheme="minorHAnsi" w:cstheme="minorHAnsi"/>
        </w:rPr>
        <w:t xml:space="preserve">, Sqoop, </w:t>
      </w:r>
      <w:r w:rsidR="006E03E9" w:rsidRPr="006B3BAE">
        <w:rPr>
          <w:rFonts w:asciiTheme="minorHAnsi" w:hAnsiTheme="minorHAnsi" w:cstheme="minorHAnsi"/>
        </w:rPr>
        <w:t>Knox</w:t>
      </w:r>
      <w:r w:rsidR="008B71A8" w:rsidRPr="006B3BAE">
        <w:rPr>
          <w:rFonts w:asciiTheme="minorHAnsi" w:hAnsiTheme="minorHAnsi" w:cstheme="minorHAnsi"/>
        </w:rPr>
        <w:t>,</w:t>
      </w:r>
      <w:r w:rsidR="003C6CC3" w:rsidRPr="006B3BAE">
        <w:rPr>
          <w:rFonts w:asciiTheme="minorHAnsi" w:hAnsiTheme="minorHAnsi" w:cstheme="minorHAnsi"/>
        </w:rPr>
        <w:t xml:space="preserve"> </w:t>
      </w:r>
      <w:r w:rsidR="00B962F1" w:rsidRPr="006B3BAE">
        <w:rPr>
          <w:rFonts w:asciiTheme="minorHAnsi" w:eastAsia="MS Mincho" w:hAnsiTheme="minorHAnsi" w:cstheme="minorHAnsi"/>
        </w:rPr>
        <w:t>Kerberos</w:t>
      </w:r>
      <w:r w:rsidR="00B962F1" w:rsidRPr="006B3BAE">
        <w:rPr>
          <w:rFonts w:asciiTheme="minorHAnsi" w:hAnsiTheme="minorHAnsi" w:cstheme="minorHAnsi"/>
        </w:rPr>
        <w:t>, Ranger</w:t>
      </w:r>
      <w:r w:rsidR="006E03E9" w:rsidRPr="006B3BAE">
        <w:rPr>
          <w:rFonts w:asciiTheme="minorHAnsi" w:hAnsiTheme="minorHAnsi" w:cstheme="minorHAnsi"/>
        </w:rPr>
        <w:t xml:space="preserve">, </w:t>
      </w:r>
      <w:r w:rsidR="003C6CC3" w:rsidRPr="006B3BAE">
        <w:rPr>
          <w:rFonts w:asciiTheme="minorHAnsi" w:hAnsiTheme="minorHAnsi" w:cstheme="minorHAnsi"/>
        </w:rPr>
        <w:t>Apache Spark, Kafka,</w:t>
      </w:r>
      <w:r w:rsidRPr="006B3BAE">
        <w:rPr>
          <w:rFonts w:asciiTheme="minorHAnsi" w:hAnsiTheme="minorHAnsi" w:cstheme="minorHAnsi"/>
        </w:rPr>
        <w:t xml:space="preserve"> Apache NiFi</w:t>
      </w:r>
      <w:r w:rsidR="006E03E9" w:rsidRPr="006B3BAE">
        <w:rPr>
          <w:rFonts w:asciiTheme="minorHAnsi" w:hAnsiTheme="minorHAnsi" w:cstheme="minorHAnsi"/>
        </w:rPr>
        <w:t xml:space="preserve"> (1.5</w:t>
      </w:r>
      <w:r w:rsidR="00B9494F" w:rsidRPr="006B3BAE">
        <w:rPr>
          <w:rFonts w:asciiTheme="minorHAnsi" w:hAnsiTheme="minorHAnsi" w:cstheme="minorHAnsi"/>
        </w:rPr>
        <w:t>),</w:t>
      </w:r>
      <w:r w:rsidRPr="006B3BAE">
        <w:rPr>
          <w:rFonts w:asciiTheme="minorHAnsi" w:hAnsiTheme="minorHAnsi" w:cstheme="minorHAnsi"/>
        </w:rPr>
        <w:t xml:space="preserve"> subversion</w:t>
      </w:r>
      <w:r w:rsidR="006E03E9" w:rsidRPr="006B3BAE">
        <w:rPr>
          <w:rFonts w:asciiTheme="minorHAnsi" w:hAnsiTheme="minorHAnsi" w:cstheme="minorHAnsi"/>
        </w:rPr>
        <w:t xml:space="preserve"> </w:t>
      </w:r>
      <w:r w:rsidR="00184DCE" w:rsidRPr="006B3BAE">
        <w:rPr>
          <w:rFonts w:asciiTheme="minorHAnsi" w:hAnsiTheme="minorHAnsi" w:cstheme="minorHAnsi"/>
        </w:rPr>
        <w:t>1.5.9,</w:t>
      </w:r>
      <w:r w:rsidRPr="006B3BAE">
        <w:rPr>
          <w:rFonts w:asciiTheme="minorHAnsi" w:hAnsiTheme="minorHAnsi" w:cstheme="minorHAnsi"/>
        </w:rPr>
        <w:t xml:space="preserve"> Microsoft AD etc. </w:t>
      </w:r>
    </w:p>
    <w:p w14:paraId="77773EF9" w14:textId="2C99962D" w:rsidR="00941720" w:rsidRPr="006B3BAE" w:rsidRDefault="00941720" w:rsidP="00941720">
      <w:pPr>
        <w:pStyle w:val="NoSpacing"/>
        <w:rPr>
          <w:rFonts w:asciiTheme="minorHAnsi" w:hAnsiTheme="minorHAnsi" w:cstheme="minorHAnsi"/>
          <w:b/>
          <w:bCs/>
        </w:rPr>
      </w:pPr>
    </w:p>
    <w:p w14:paraId="1B22F931" w14:textId="0196FA70" w:rsidR="0006658C" w:rsidRPr="006B3BAE" w:rsidRDefault="00BF372E" w:rsidP="00941720">
      <w:pPr>
        <w:pStyle w:val="NoSpacing"/>
        <w:rPr>
          <w:rFonts w:asciiTheme="minorHAnsi" w:hAnsiTheme="minorHAnsi" w:cstheme="minorHAnsi"/>
          <w:b/>
          <w:bCs/>
        </w:rPr>
      </w:pPr>
      <w:r w:rsidRPr="006B3BAE">
        <w:rPr>
          <w:rFonts w:asciiTheme="minorHAnsi" w:hAnsiTheme="minorHAnsi" w:cstheme="minorHAnsi"/>
          <w:b/>
          <w:bCs/>
        </w:rPr>
        <w:t>Project: DPSE (</w:t>
      </w:r>
      <w:r w:rsidR="0006658C" w:rsidRPr="006B3BAE">
        <w:rPr>
          <w:rFonts w:asciiTheme="minorHAnsi" w:hAnsiTheme="minorHAnsi" w:cstheme="minorHAnsi"/>
          <w:b/>
          <w:bCs/>
        </w:rPr>
        <w:t xml:space="preserve">Data Platform Solution engineering) </w:t>
      </w:r>
    </w:p>
    <w:p w14:paraId="0FACA5B0" w14:textId="067FB64E" w:rsidR="00BF372E" w:rsidRPr="006B3BAE" w:rsidRDefault="00BF372E" w:rsidP="00BF372E">
      <w:pPr>
        <w:pStyle w:val="NoSpacing"/>
        <w:rPr>
          <w:rFonts w:asciiTheme="minorHAnsi" w:hAnsiTheme="minorHAnsi" w:cstheme="minorHAnsi"/>
          <w:b/>
        </w:rPr>
      </w:pPr>
      <w:r w:rsidRPr="006B3BAE">
        <w:rPr>
          <w:rFonts w:asciiTheme="minorHAnsi" w:hAnsiTheme="minorHAnsi" w:cstheme="minorHAnsi"/>
          <w:b/>
        </w:rPr>
        <w:t xml:space="preserve">Role: </w:t>
      </w:r>
      <w:r w:rsidR="006B3BAE" w:rsidRPr="006B3BAE">
        <w:rPr>
          <w:rFonts w:asciiTheme="minorHAnsi" w:hAnsiTheme="minorHAnsi" w:cstheme="minorHAnsi"/>
          <w:b/>
        </w:rPr>
        <w:t>Big Data Engineer</w:t>
      </w:r>
      <w:r w:rsidRPr="006B3BAE">
        <w:rPr>
          <w:rFonts w:asciiTheme="minorHAnsi" w:hAnsiTheme="minorHAnsi" w:cstheme="minorHAnsi"/>
          <w:b/>
        </w:rPr>
        <w:t xml:space="preserve">   </w:t>
      </w:r>
    </w:p>
    <w:p w14:paraId="5AAD8C2F" w14:textId="003713EE" w:rsidR="0023002D" w:rsidRDefault="0006658C" w:rsidP="0006658C">
      <w:pPr>
        <w:pStyle w:val="NoSpacing"/>
        <w:rPr>
          <w:rFonts w:asciiTheme="minorHAnsi" w:eastAsia="Times New Roman" w:hAnsiTheme="minorHAnsi" w:cstheme="minorHAnsi"/>
          <w:b/>
        </w:rPr>
      </w:pPr>
      <w:r w:rsidRPr="006B3BAE">
        <w:rPr>
          <w:rFonts w:asciiTheme="minorHAnsi" w:hAnsiTheme="minorHAnsi" w:cstheme="minorHAnsi"/>
          <w:b/>
        </w:rPr>
        <w:t>VISA Inc, Infosys Ltd</w:t>
      </w:r>
      <w:r w:rsidRPr="006B3BAE">
        <w:rPr>
          <w:rFonts w:asciiTheme="minorHAnsi" w:eastAsia="Times New Roman" w:hAnsiTheme="minorHAnsi" w:cstheme="minorHAnsi"/>
          <w:b/>
        </w:rPr>
        <w:tab/>
      </w:r>
    </w:p>
    <w:p w14:paraId="4AAD4154" w14:textId="4EE7C496" w:rsidR="0006658C" w:rsidRPr="0023002D" w:rsidRDefault="0023002D" w:rsidP="0023002D">
      <w:pPr>
        <w:pStyle w:val="ListParagraph"/>
        <w:widowControl w:val="0"/>
        <w:numPr>
          <w:ilvl w:val="0"/>
          <w:numId w:val="30"/>
        </w:numPr>
        <w:suppressAutoHyphens/>
        <w:autoSpaceDE w:val="0"/>
        <w:autoSpaceDN w:val="0"/>
        <w:adjustRightInd w:val="0"/>
        <w:spacing w:after="0" w:line="240" w:lineRule="auto"/>
        <w:rPr>
          <w:rFonts w:asciiTheme="minorHAnsi" w:hAnsiTheme="minorHAnsi" w:cstheme="minorHAnsi"/>
        </w:rPr>
      </w:pPr>
      <w:r w:rsidRPr="0023002D">
        <w:rPr>
          <w:rFonts w:asciiTheme="minorHAnsi" w:hAnsiTheme="minorHAnsi" w:cstheme="minorHAnsi"/>
        </w:rPr>
        <w:t>Designed and deployed Hadoop cluster that can scale to petabytes.</w:t>
      </w:r>
      <w:r w:rsidR="0006658C" w:rsidRPr="0023002D">
        <w:rPr>
          <w:rFonts w:asciiTheme="minorHAnsi" w:hAnsiTheme="minorHAnsi" w:cstheme="minorHAnsi"/>
        </w:rPr>
        <w:t xml:space="preserve">                                                                                                  </w:t>
      </w:r>
    </w:p>
    <w:p w14:paraId="34D204E4" w14:textId="665DF920" w:rsidR="0006658C" w:rsidRPr="006B3BAE" w:rsidRDefault="0006658C" w:rsidP="00BF372E">
      <w:pPr>
        <w:pStyle w:val="ListParagraph"/>
        <w:widowControl w:val="0"/>
        <w:numPr>
          <w:ilvl w:val="0"/>
          <w:numId w:val="30"/>
        </w:numPr>
        <w:suppressAutoHyphens/>
        <w:autoSpaceDE w:val="0"/>
        <w:autoSpaceDN w:val="0"/>
        <w:adjustRightInd w:val="0"/>
        <w:spacing w:after="0" w:line="240" w:lineRule="auto"/>
        <w:rPr>
          <w:rFonts w:asciiTheme="minorHAnsi" w:hAnsiTheme="minorHAnsi" w:cstheme="minorHAnsi"/>
        </w:rPr>
      </w:pPr>
      <w:r w:rsidRPr="006B3BAE">
        <w:rPr>
          <w:rFonts w:asciiTheme="minorHAnsi" w:hAnsiTheme="minorHAnsi" w:cstheme="minorHAnsi"/>
        </w:rPr>
        <w:t xml:space="preserve">Worked with big data developers, designers and scientists in troubleshooting map reduce job failures and issues with </w:t>
      </w:r>
      <w:r w:rsidR="00A4623F">
        <w:rPr>
          <w:rFonts w:asciiTheme="minorHAnsi" w:hAnsiTheme="minorHAnsi" w:cstheme="minorHAnsi"/>
        </w:rPr>
        <w:t xml:space="preserve">Hadoop components.  </w:t>
      </w:r>
    </w:p>
    <w:p w14:paraId="524ED6D2" w14:textId="4E822F41" w:rsidR="00BF372E" w:rsidRPr="006B3BAE" w:rsidRDefault="00A4623F" w:rsidP="00BF372E">
      <w:pPr>
        <w:pStyle w:val="ListParagraph"/>
        <w:numPr>
          <w:ilvl w:val="0"/>
          <w:numId w:val="30"/>
        </w:numPr>
        <w:rPr>
          <w:rFonts w:asciiTheme="minorHAnsi" w:hAnsiTheme="minorHAnsi" w:cstheme="minorHAnsi"/>
        </w:rPr>
      </w:pPr>
      <w:r>
        <w:rPr>
          <w:rFonts w:asciiTheme="minorHAnsi" w:hAnsiTheme="minorHAnsi" w:cstheme="minorHAnsi"/>
        </w:rPr>
        <w:t>S</w:t>
      </w:r>
      <w:r w:rsidR="00BF372E" w:rsidRPr="006B3BAE">
        <w:rPr>
          <w:rFonts w:asciiTheme="minorHAnsi" w:hAnsiTheme="minorHAnsi" w:cstheme="minorHAnsi"/>
        </w:rPr>
        <w:t>ystem Administration, Installation, Upgrading, Patches, Migration, Configuration, Troubleshooting, Security, Backup, Disaster Recovery, Performance monitoring and Fine-tuning on Linux (RHEL) systems.</w:t>
      </w:r>
    </w:p>
    <w:p w14:paraId="41E9E659" w14:textId="77777777" w:rsidR="00BF372E" w:rsidRPr="006B3BAE" w:rsidRDefault="00BF372E" w:rsidP="00BF372E">
      <w:pPr>
        <w:pStyle w:val="ListParagraph"/>
        <w:widowControl w:val="0"/>
        <w:numPr>
          <w:ilvl w:val="0"/>
          <w:numId w:val="30"/>
        </w:numPr>
        <w:suppressAutoHyphens/>
        <w:autoSpaceDE w:val="0"/>
        <w:autoSpaceDN w:val="0"/>
        <w:adjustRightInd w:val="0"/>
        <w:spacing w:after="0" w:line="240" w:lineRule="auto"/>
        <w:rPr>
          <w:rFonts w:asciiTheme="minorHAnsi" w:hAnsiTheme="minorHAnsi" w:cstheme="minorHAnsi"/>
        </w:rPr>
      </w:pPr>
      <w:r w:rsidRPr="006B3BAE">
        <w:rPr>
          <w:rFonts w:asciiTheme="minorHAnsi" w:hAnsiTheme="minorHAnsi" w:cstheme="minorHAnsi"/>
        </w:rPr>
        <w:t xml:space="preserve">Monitoring the Health of the clusters, Metrics collection and reporting. </w:t>
      </w:r>
    </w:p>
    <w:p w14:paraId="2B046F84" w14:textId="3AD7983F" w:rsidR="00BF372E" w:rsidRPr="006B3BAE" w:rsidRDefault="00BF372E" w:rsidP="00BF372E">
      <w:pPr>
        <w:pStyle w:val="ListParagraph"/>
        <w:numPr>
          <w:ilvl w:val="0"/>
          <w:numId w:val="30"/>
        </w:numPr>
        <w:spacing w:after="0" w:line="240" w:lineRule="auto"/>
        <w:jc w:val="both"/>
        <w:rPr>
          <w:rFonts w:asciiTheme="minorHAnsi" w:hAnsiTheme="minorHAnsi" w:cstheme="minorHAnsi"/>
        </w:rPr>
      </w:pPr>
      <w:r w:rsidRPr="006B3BAE">
        <w:rPr>
          <w:rFonts w:asciiTheme="minorHAnsi" w:hAnsiTheme="minorHAnsi" w:cstheme="minorHAnsi"/>
        </w:rPr>
        <w:t>Proactively involved in ongoing maintenance, support and improvements in Hadoop cluster.</w:t>
      </w:r>
    </w:p>
    <w:p w14:paraId="085CE401" w14:textId="77777777" w:rsidR="00BF372E" w:rsidRPr="006B3BAE" w:rsidRDefault="00BF372E" w:rsidP="00BF372E">
      <w:pPr>
        <w:pStyle w:val="ListParagraph"/>
        <w:numPr>
          <w:ilvl w:val="0"/>
          <w:numId w:val="30"/>
        </w:numPr>
        <w:spacing w:after="0" w:line="240" w:lineRule="auto"/>
        <w:jc w:val="both"/>
        <w:rPr>
          <w:rFonts w:asciiTheme="minorHAnsi" w:hAnsiTheme="minorHAnsi" w:cstheme="minorHAnsi"/>
        </w:rPr>
      </w:pPr>
      <w:r w:rsidRPr="006B3BAE">
        <w:rPr>
          <w:rFonts w:asciiTheme="minorHAnsi" w:hAnsiTheme="minorHAnsi" w:cstheme="minorHAnsi"/>
        </w:rPr>
        <w:t>Worked with application teams to install operating system, Hadoop updates, patches, version upgrades as required.</w:t>
      </w:r>
    </w:p>
    <w:p w14:paraId="13D6961C" w14:textId="569333C7" w:rsidR="00BF372E" w:rsidRPr="006B3BAE" w:rsidRDefault="00BF372E" w:rsidP="00BF372E">
      <w:pPr>
        <w:pStyle w:val="ListParagraph"/>
        <w:numPr>
          <w:ilvl w:val="0"/>
          <w:numId w:val="30"/>
        </w:numPr>
        <w:spacing w:after="0" w:line="240" w:lineRule="auto"/>
        <w:jc w:val="both"/>
        <w:rPr>
          <w:rFonts w:asciiTheme="minorHAnsi" w:hAnsiTheme="minorHAnsi" w:cstheme="minorHAnsi"/>
        </w:rPr>
      </w:pPr>
      <w:r w:rsidRPr="006B3BAE">
        <w:rPr>
          <w:rFonts w:asciiTheme="minorHAnsi" w:hAnsiTheme="minorHAnsi" w:cstheme="minorHAnsi"/>
        </w:rPr>
        <w:t xml:space="preserve">Monitored workload, job performance and reviewed log files &amp; troubleshooting. </w:t>
      </w:r>
    </w:p>
    <w:p w14:paraId="0390A2CD" w14:textId="2F56B28C" w:rsidR="00BF372E" w:rsidRDefault="00BF372E" w:rsidP="00BF372E">
      <w:pPr>
        <w:pStyle w:val="ListParagraph"/>
        <w:numPr>
          <w:ilvl w:val="0"/>
          <w:numId w:val="30"/>
        </w:numPr>
        <w:spacing w:after="0" w:line="240" w:lineRule="auto"/>
        <w:jc w:val="both"/>
        <w:rPr>
          <w:rFonts w:asciiTheme="minorHAnsi" w:hAnsiTheme="minorHAnsi" w:cstheme="minorHAnsi"/>
        </w:rPr>
      </w:pPr>
      <w:r w:rsidRPr="006B3BAE">
        <w:rPr>
          <w:rFonts w:asciiTheme="minorHAnsi" w:hAnsiTheme="minorHAnsi" w:cstheme="minorHAnsi"/>
        </w:rPr>
        <w:t>Designed, configured and managed the backup and disaster recovery for HDFS data.</w:t>
      </w:r>
    </w:p>
    <w:p w14:paraId="2C0C6287" w14:textId="7D060285" w:rsidR="00A4623F" w:rsidRPr="00A4623F" w:rsidRDefault="00A4623F" w:rsidP="00BF372E">
      <w:pPr>
        <w:pStyle w:val="ListParagraph"/>
        <w:numPr>
          <w:ilvl w:val="0"/>
          <w:numId w:val="30"/>
        </w:numPr>
        <w:spacing w:after="0" w:line="240" w:lineRule="auto"/>
        <w:jc w:val="both"/>
        <w:rPr>
          <w:rFonts w:asciiTheme="minorHAnsi" w:hAnsiTheme="minorHAnsi" w:cstheme="minorHAnsi"/>
        </w:rPr>
      </w:pPr>
      <w:r>
        <w:rPr>
          <w:rFonts w:eastAsia="Times New Roman" w:cstheme="minorHAnsi"/>
        </w:rPr>
        <w:t>P</w:t>
      </w:r>
      <w:r w:rsidRPr="00A14423">
        <w:rPr>
          <w:rFonts w:eastAsia="Times New Roman" w:cstheme="minorHAnsi"/>
        </w:rPr>
        <w:t xml:space="preserve">erformance tuning in Hadoop </w:t>
      </w:r>
      <w:r>
        <w:rPr>
          <w:rFonts w:eastAsia="Times New Roman" w:cstheme="minorHAnsi"/>
        </w:rPr>
        <w:t>Cluster and Yarn application.</w:t>
      </w:r>
    </w:p>
    <w:p w14:paraId="6FA5AA1C" w14:textId="66C0AAA9" w:rsidR="00A4623F" w:rsidRPr="00801C8E" w:rsidRDefault="00A4623F" w:rsidP="00A4623F">
      <w:pPr>
        <w:pStyle w:val="ListParagraph"/>
        <w:numPr>
          <w:ilvl w:val="0"/>
          <w:numId w:val="30"/>
        </w:numPr>
        <w:spacing w:after="0" w:line="240" w:lineRule="auto"/>
        <w:rPr>
          <w:rFonts w:asciiTheme="minorHAnsi" w:eastAsia="MS Mincho" w:hAnsiTheme="minorHAnsi" w:cstheme="minorHAnsi"/>
        </w:rPr>
      </w:pPr>
      <w:r w:rsidRPr="00801C8E">
        <w:rPr>
          <w:rFonts w:asciiTheme="minorHAnsi" w:eastAsia="MS Mincho" w:hAnsiTheme="minorHAnsi" w:cstheme="minorHAnsi"/>
        </w:rPr>
        <w:t xml:space="preserve">Created HDInsight, </w:t>
      </w:r>
      <w:r>
        <w:rPr>
          <w:rFonts w:asciiTheme="minorHAnsi" w:eastAsia="MS Mincho" w:hAnsiTheme="minorHAnsi" w:cstheme="minorHAnsi"/>
        </w:rPr>
        <w:t>NIFI</w:t>
      </w:r>
      <w:r w:rsidRPr="00801C8E">
        <w:rPr>
          <w:rFonts w:asciiTheme="minorHAnsi" w:eastAsia="MS Mincho" w:hAnsiTheme="minorHAnsi" w:cstheme="minorHAnsi"/>
        </w:rPr>
        <w:t xml:space="preserve"> VM, spark cluster,</w:t>
      </w:r>
      <w:r w:rsidRPr="00801C8E">
        <w:rPr>
          <w:rFonts w:asciiTheme="minorHAnsi" w:hAnsiTheme="minorHAnsi" w:cstheme="minorHAnsi"/>
        </w:rPr>
        <w:t xml:space="preserve"> </w:t>
      </w:r>
      <w:r w:rsidRPr="00801C8E">
        <w:rPr>
          <w:rFonts w:asciiTheme="minorHAnsi" w:eastAsia="MS Mincho" w:hAnsiTheme="minorHAnsi" w:cstheme="minorHAnsi"/>
        </w:rPr>
        <w:t>blob storages and lakes on Azure cloud.</w:t>
      </w:r>
    </w:p>
    <w:p w14:paraId="2AD11BC8" w14:textId="77777777" w:rsidR="00A4623F" w:rsidRPr="006B3BAE" w:rsidRDefault="00A4623F" w:rsidP="00A4623F">
      <w:pPr>
        <w:pStyle w:val="ListParagraph"/>
        <w:spacing w:after="0" w:line="240" w:lineRule="auto"/>
        <w:ind w:left="360"/>
        <w:jc w:val="both"/>
        <w:rPr>
          <w:rFonts w:asciiTheme="minorHAnsi" w:hAnsiTheme="minorHAnsi" w:cstheme="minorHAnsi"/>
        </w:rPr>
      </w:pPr>
    </w:p>
    <w:p w14:paraId="3A8FC9C8" w14:textId="5EC11949" w:rsidR="0006658C" w:rsidRPr="006B3BAE" w:rsidRDefault="0006658C" w:rsidP="0006658C">
      <w:pPr>
        <w:pStyle w:val="NoSpacing"/>
        <w:rPr>
          <w:rFonts w:asciiTheme="minorHAnsi" w:hAnsiTheme="minorHAnsi" w:cstheme="minorHAnsi"/>
          <w:b/>
          <w:u w:val="single"/>
        </w:rPr>
      </w:pPr>
      <w:r w:rsidRPr="006B3BAE">
        <w:rPr>
          <w:rFonts w:asciiTheme="minorHAnsi" w:hAnsiTheme="minorHAnsi" w:cstheme="minorHAnsi"/>
          <w:b/>
          <w:u w:val="single"/>
        </w:rPr>
        <w:t>Environment:</w:t>
      </w:r>
    </w:p>
    <w:p w14:paraId="2F50D2A1" w14:textId="23097281" w:rsidR="0006658C" w:rsidRPr="006B3BAE" w:rsidRDefault="00A4623F" w:rsidP="0006658C">
      <w:pPr>
        <w:pStyle w:val="NoSpacing"/>
        <w:rPr>
          <w:rFonts w:asciiTheme="minorHAnsi" w:hAnsiTheme="minorHAnsi" w:cstheme="minorHAnsi"/>
          <w:b/>
          <w:bCs/>
        </w:rPr>
      </w:pPr>
      <w:r>
        <w:rPr>
          <w:rFonts w:asciiTheme="minorHAnsi" w:hAnsiTheme="minorHAnsi" w:cstheme="minorHAnsi"/>
        </w:rPr>
        <w:t>Cloudera</w:t>
      </w:r>
      <w:r w:rsidR="0006658C" w:rsidRPr="006B3BAE">
        <w:rPr>
          <w:rFonts w:asciiTheme="minorHAnsi" w:hAnsiTheme="minorHAnsi" w:cstheme="minorHAnsi"/>
        </w:rPr>
        <w:t xml:space="preserve"> (</w:t>
      </w:r>
      <w:r>
        <w:rPr>
          <w:rFonts w:asciiTheme="minorHAnsi" w:hAnsiTheme="minorHAnsi" w:cstheme="minorHAnsi"/>
        </w:rPr>
        <w:t>CDH</w:t>
      </w:r>
      <w:r w:rsidR="0006658C" w:rsidRPr="006B3BAE">
        <w:rPr>
          <w:rFonts w:asciiTheme="minorHAnsi" w:hAnsiTheme="minorHAnsi" w:cstheme="minorHAnsi"/>
        </w:rPr>
        <w:t xml:space="preserve">),RHEL-7 Hive, </w:t>
      </w:r>
      <w:r w:rsidR="004404FC">
        <w:rPr>
          <w:rFonts w:asciiTheme="minorHAnsi" w:hAnsiTheme="minorHAnsi" w:cstheme="minorHAnsi"/>
        </w:rPr>
        <w:t xml:space="preserve">Impala, </w:t>
      </w:r>
      <w:r w:rsidR="0006658C" w:rsidRPr="006B3BAE">
        <w:rPr>
          <w:rFonts w:asciiTheme="minorHAnsi" w:hAnsiTheme="minorHAnsi" w:cstheme="minorHAnsi"/>
        </w:rPr>
        <w:t>HBase, Sqoop,</w:t>
      </w:r>
      <w:r>
        <w:rPr>
          <w:rFonts w:asciiTheme="minorHAnsi" w:hAnsiTheme="minorHAnsi" w:cstheme="minorHAnsi"/>
        </w:rPr>
        <w:t xml:space="preserve"> Oozie,</w:t>
      </w:r>
      <w:r w:rsidR="0006658C" w:rsidRPr="006B3BAE">
        <w:rPr>
          <w:rFonts w:asciiTheme="minorHAnsi" w:hAnsiTheme="minorHAnsi" w:cstheme="minorHAnsi"/>
        </w:rPr>
        <w:t xml:space="preserve"> </w:t>
      </w:r>
      <w:r w:rsidR="0006658C" w:rsidRPr="006B3BAE">
        <w:rPr>
          <w:rFonts w:asciiTheme="minorHAnsi" w:eastAsia="MS Mincho" w:hAnsiTheme="minorHAnsi" w:cstheme="minorHAnsi"/>
        </w:rPr>
        <w:t>Kerberos</w:t>
      </w:r>
      <w:r w:rsidR="0006658C" w:rsidRPr="006B3BAE">
        <w:rPr>
          <w:rFonts w:asciiTheme="minorHAnsi" w:hAnsiTheme="minorHAnsi" w:cstheme="minorHAnsi"/>
        </w:rPr>
        <w:t>, Ranger, Apache Spark, Kafka, Microsoft AD</w:t>
      </w:r>
      <w:r>
        <w:rPr>
          <w:rFonts w:asciiTheme="minorHAnsi" w:hAnsiTheme="minorHAnsi" w:cstheme="minorHAnsi"/>
        </w:rPr>
        <w:t>, Flume, Splunk, Solr, Kafka, Apache Spark, Microsoft Azure</w:t>
      </w:r>
      <w:r w:rsidR="00C23E67">
        <w:rPr>
          <w:rFonts w:asciiTheme="minorHAnsi" w:hAnsiTheme="minorHAnsi" w:cstheme="minorHAnsi"/>
        </w:rPr>
        <w:t xml:space="preserve"> </w:t>
      </w:r>
      <w:r w:rsidR="00C23E67" w:rsidRPr="00801C8E">
        <w:rPr>
          <w:rFonts w:asciiTheme="minorHAnsi" w:eastAsia="MS Mincho" w:hAnsiTheme="minorHAnsi" w:cstheme="minorHAnsi"/>
        </w:rPr>
        <w:t>HDInsight</w:t>
      </w:r>
      <w:r>
        <w:rPr>
          <w:rFonts w:asciiTheme="minorHAnsi" w:hAnsiTheme="minorHAnsi" w:cstheme="minorHAnsi"/>
        </w:rPr>
        <w:t xml:space="preserve">.  </w:t>
      </w:r>
      <w:r w:rsidR="0006658C" w:rsidRPr="006B3BAE">
        <w:rPr>
          <w:rFonts w:asciiTheme="minorHAnsi" w:hAnsiTheme="minorHAnsi" w:cstheme="minorHAnsi"/>
        </w:rPr>
        <w:t xml:space="preserve"> </w:t>
      </w:r>
    </w:p>
    <w:p w14:paraId="0450D8CB" w14:textId="77777777" w:rsidR="0006658C" w:rsidRPr="006B3BAE" w:rsidRDefault="0006658C" w:rsidP="00941720">
      <w:pPr>
        <w:pStyle w:val="NoSpacing"/>
        <w:rPr>
          <w:rFonts w:asciiTheme="minorHAnsi" w:hAnsiTheme="minorHAnsi" w:cstheme="minorHAnsi"/>
          <w:b/>
          <w:bCs/>
        </w:rPr>
      </w:pPr>
    </w:p>
    <w:p w14:paraId="30536970" w14:textId="77777777" w:rsidR="0023002D" w:rsidRDefault="0023002D" w:rsidP="00FB51E3">
      <w:pPr>
        <w:pStyle w:val="NoSpacing"/>
        <w:rPr>
          <w:rFonts w:asciiTheme="minorHAnsi" w:hAnsiTheme="minorHAnsi" w:cstheme="minorHAnsi"/>
          <w:b/>
          <w:lang w:eastAsia="zh-CN"/>
        </w:rPr>
      </w:pPr>
    </w:p>
    <w:p w14:paraId="3777BD47" w14:textId="77777777" w:rsidR="0023002D" w:rsidRDefault="0023002D" w:rsidP="00FB51E3">
      <w:pPr>
        <w:pStyle w:val="NoSpacing"/>
        <w:rPr>
          <w:rFonts w:asciiTheme="minorHAnsi" w:hAnsiTheme="minorHAnsi" w:cstheme="minorHAnsi"/>
          <w:b/>
          <w:lang w:eastAsia="zh-CN"/>
        </w:rPr>
      </w:pPr>
    </w:p>
    <w:p w14:paraId="63862084" w14:textId="77777777" w:rsidR="0023002D" w:rsidRDefault="0023002D" w:rsidP="00FB51E3">
      <w:pPr>
        <w:pStyle w:val="NoSpacing"/>
        <w:rPr>
          <w:rFonts w:asciiTheme="minorHAnsi" w:hAnsiTheme="minorHAnsi" w:cstheme="minorHAnsi"/>
          <w:b/>
          <w:lang w:eastAsia="zh-CN"/>
        </w:rPr>
      </w:pPr>
    </w:p>
    <w:p w14:paraId="5B309402" w14:textId="77777777" w:rsidR="0023002D" w:rsidRDefault="0023002D" w:rsidP="00FB51E3">
      <w:pPr>
        <w:pStyle w:val="NoSpacing"/>
        <w:rPr>
          <w:rFonts w:asciiTheme="minorHAnsi" w:hAnsiTheme="minorHAnsi" w:cstheme="minorHAnsi"/>
          <w:b/>
          <w:lang w:eastAsia="zh-CN"/>
        </w:rPr>
      </w:pPr>
    </w:p>
    <w:p w14:paraId="457128C9" w14:textId="77777777" w:rsidR="0023002D" w:rsidRDefault="0023002D" w:rsidP="00FB51E3">
      <w:pPr>
        <w:pStyle w:val="NoSpacing"/>
        <w:rPr>
          <w:rFonts w:asciiTheme="minorHAnsi" w:hAnsiTheme="minorHAnsi" w:cstheme="minorHAnsi"/>
          <w:b/>
          <w:lang w:eastAsia="zh-CN"/>
        </w:rPr>
      </w:pPr>
    </w:p>
    <w:p w14:paraId="451C7106" w14:textId="77777777" w:rsidR="0023002D" w:rsidRDefault="0023002D" w:rsidP="00FB51E3">
      <w:pPr>
        <w:pStyle w:val="NoSpacing"/>
        <w:rPr>
          <w:rFonts w:asciiTheme="minorHAnsi" w:hAnsiTheme="minorHAnsi" w:cstheme="minorHAnsi"/>
          <w:b/>
          <w:lang w:eastAsia="zh-CN"/>
        </w:rPr>
      </w:pPr>
    </w:p>
    <w:p w14:paraId="08E1266D" w14:textId="77777777" w:rsidR="0023002D" w:rsidRDefault="0023002D" w:rsidP="00FB51E3">
      <w:pPr>
        <w:pStyle w:val="NoSpacing"/>
        <w:rPr>
          <w:rFonts w:asciiTheme="minorHAnsi" w:hAnsiTheme="minorHAnsi" w:cstheme="minorHAnsi"/>
          <w:b/>
          <w:lang w:eastAsia="zh-CN"/>
        </w:rPr>
      </w:pPr>
    </w:p>
    <w:p w14:paraId="50E638A4" w14:textId="77777777" w:rsidR="0023002D" w:rsidRDefault="0023002D" w:rsidP="00FB51E3">
      <w:pPr>
        <w:pStyle w:val="NoSpacing"/>
        <w:rPr>
          <w:rFonts w:asciiTheme="minorHAnsi" w:hAnsiTheme="minorHAnsi" w:cstheme="minorHAnsi"/>
          <w:b/>
          <w:lang w:eastAsia="zh-CN"/>
        </w:rPr>
      </w:pPr>
    </w:p>
    <w:p w14:paraId="4B679B3F" w14:textId="77777777" w:rsidR="0023002D" w:rsidRDefault="0023002D" w:rsidP="00FB51E3">
      <w:pPr>
        <w:pStyle w:val="NoSpacing"/>
        <w:rPr>
          <w:rFonts w:asciiTheme="minorHAnsi" w:hAnsiTheme="minorHAnsi" w:cstheme="minorHAnsi"/>
          <w:b/>
          <w:lang w:eastAsia="zh-CN"/>
        </w:rPr>
      </w:pPr>
    </w:p>
    <w:p w14:paraId="1AA0283E" w14:textId="77777777" w:rsidR="0023002D" w:rsidRDefault="0023002D" w:rsidP="00FB51E3">
      <w:pPr>
        <w:pStyle w:val="NoSpacing"/>
        <w:rPr>
          <w:rFonts w:asciiTheme="minorHAnsi" w:hAnsiTheme="minorHAnsi" w:cstheme="minorHAnsi"/>
          <w:b/>
          <w:lang w:eastAsia="zh-CN"/>
        </w:rPr>
      </w:pPr>
    </w:p>
    <w:p w14:paraId="33673B47" w14:textId="77777777" w:rsidR="0023002D" w:rsidRDefault="0023002D" w:rsidP="00FB51E3">
      <w:pPr>
        <w:pStyle w:val="NoSpacing"/>
        <w:rPr>
          <w:rFonts w:asciiTheme="minorHAnsi" w:hAnsiTheme="minorHAnsi" w:cstheme="minorHAnsi"/>
          <w:b/>
          <w:lang w:eastAsia="zh-CN"/>
        </w:rPr>
      </w:pPr>
    </w:p>
    <w:p w14:paraId="2A24F716" w14:textId="0D34888D" w:rsidR="00941720" w:rsidRPr="006B3BAE" w:rsidRDefault="006B3BAE" w:rsidP="00FB51E3">
      <w:pPr>
        <w:pStyle w:val="NoSpacing"/>
        <w:rPr>
          <w:rFonts w:asciiTheme="minorHAnsi" w:hAnsiTheme="minorHAnsi" w:cstheme="minorHAnsi"/>
          <w:b/>
          <w:lang w:eastAsia="zh-CN"/>
        </w:rPr>
      </w:pPr>
      <w:r w:rsidRPr="006B3BAE">
        <w:rPr>
          <w:rFonts w:asciiTheme="minorHAnsi" w:hAnsiTheme="minorHAnsi" w:cstheme="minorHAnsi"/>
          <w:b/>
          <w:lang w:eastAsia="zh-CN"/>
        </w:rPr>
        <w:t>SENIOR SOFTWARE ENGINEER</w:t>
      </w:r>
    </w:p>
    <w:p w14:paraId="6727D225" w14:textId="4AE6D1FD" w:rsidR="00941720" w:rsidRPr="006B3BAE" w:rsidRDefault="00941720" w:rsidP="00FB51E3">
      <w:pPr>
        <w:pStyle w:val="NoSpacing"/>
        <w:rPr>
          <w:rFonts w:asciiTheme="minorHAnsi" w:hAnsiTheme="minorHAnsi" w:cstheme="minorHAnsi"/>
          <w:b/>
          <w:bCs/>
        </w:rPr>
      </w:pPr>
      <w:r w:rsidRPr="006B3BAE">
        <w:rPr>
          <w:rFonts w:asciiTheme="minorHAnsi" w:hAnsiTheme="minorHAnsi" w:cstheme="minorHAnsi"/>
          <w:b/>
          <w:bCs/>
        </w:rPr>
        <w:t>UST Global, Chennai, TN</w:t>
      </w:r>
      <w:r w:rsidRPr="006B3BAE">
        <w:rPr>
          <w:rFonts w:asciiTheme="minorHAnsi" w:hAnsiTheme="minorHAnsi" w:cstheme="minorHAnsi"/>
          <w:b/>
          <w:bCs/>
        </w:rPr>
        <w:tab/>
      </w:r>
      <w:r w:rsidRPr="006B3BAE">
        <w:rPr>
          <w:rFonts w:asciiTheme="minorHAnsi" w:hAnsiTheme="minorHAnsi" w:cstheme="minorHAnsi"/>
          <w:b/>
          <w:bCs/>
        </w:rPr>
        <w:tab/>
      </w:r>
      <w:r w:rsidRPr="006B3BAE">
        <w:rPr>
          <w:rFonts w:asciiTheme="minorHAnsi" w:hAnsiTheme="minorHAnsi" w:cstheme="minorHAnsi"/>
          <w:b/>
          <w:bCs/>
        </w:rPr>
        <w:tab/>
      </w:r>
      <w:r w:rsidRPr="006B3BAE">
        <w:rPr>
          <w:rFonts w:asciiTheme="minorHAnsi" w:hAnsiTheme="minorHAnsi" w:cstheme="minorHAnsi"/>
          <w:b/>
          <w:bCs/>
        </w:rPr>
        <w:tab/>
      </w:r>
      <w:r w:rsidRPr="006B3BAE">
        <w:rPr>
          <w:rFonts w:asciiTheme="minorHAnsi" w:hAnsiTheme="minorHAnsi" w:cstheme="minorHAnsi"/>
          <w:b/>
          <w:bCs/>
        </w:rPr>
        <w:tab/>
      </w:r>
      <w:r w:rsidR="00BD1FB7">
        <w:rPr>
          <w:rFonts w:asciiTheme="minorHAnsi" w:hAnsiTheme="minorHAnsi" w:cstheme="minorHAnsi"/>
          <w:b/>
          <w:bCs/>
        </w:rPr>
        <w:t xml:space="preserve">                      </w:t>
      </w:r>
      <w:r w:rsidRPr="006B3BAE">
        <w:rPr>
          <w:rFonts w:asciiTheme="minorHAnsi" w:hAnsiTheme="minorHAnsi" w:cstheme="minorHAnsi"/>
          <w:b/>
          <w:bCs/>
        </w:rPr>
        <w:t>Oct 2013 – March 2014</w:t>
      </w:r>
    </w:p>
    <w:p w14:paraId="51B03BB3" w14:textId="4BDE856C" w:rsidR="00A4623F" w:rsidRDefault="00A4623F" w:rsidP="00A4623F">
      <w:pPr>
        <w:pStyle w:val="NoSpacing"/>
        <w:rPr>
          <w:rFonts w:asciiTheme="minorHAnsi" w:hAnsiTheme="minorHAnsi" w:cstheme="minorHAnsi"/>
          <w:b/>
          <w:u w:val="single"/>
        </w:rPr>
      </w:pPr>
    </w:p>
    <w:p w14:paraId="09AAA4AD" w14:textId="23857397" w:rsidR="00A4623F" w:rsidRPr="006B3BAE" w:rsidRDefault="00A4623F" w:rsidP="00A4623F">
      <w:pPr>
        <w:pStyle w:val="NoSpacing"/>
        <w:rPr>
          <w:rFonts w:asciiTheme="minorHAnsi" w:hAnsiTheme="minorHAnsi" w:cstheme="minorHAnsi"/>
          <w:b/>
          <w:u w:val="single"/>
        </w:rPr>
      </w:pPr>
      <w:r w:rsidRPr="006B3BAE">
        <w:rPr>
          <w:rFonts w:asciiTheme="minorHAnsi" w:hAnsiTheme="minorHAnsi" w:cstheme="minorHAnsi"/>
          <w:b/>
          <w:u w:val="single"/>
        </w:rPr>
        <w:t>Environment:</w:t>
      </w:r>
    </w:p>
    <w:p w14:paraId="5ADD0B8D" w14:textId="615DA79C" w:rsidR="00A0100E" w:rsidRDefault="00C23E67" w:rsidP="00FB51E3">
      <w:pPr>
        <w:pStyle w:val="NoSpacing"/>
        <w:rPr>
          <w:rFonts w:asciiTheme="minorHAnsi" w:hAnsiTheme="minorHAnsi" w:cstheme="minorHAnsi"/>
        </w:rPr>
      </w:pPr>
      <w:r>
        <w:rPr>
          <w:rFonts w:asciiTheme="minorHAnsi" w:hAnsiTheme="minorHAnsi" w:cstheme="minorHAnsi"/>
        </w:rPr>
        <w:t xml:space="preserve">Apache </w:t>
      </w:r>
      <w:r w:rsidRPr="00801C8E">
        <w:rPr>
          <w:rFonts w:asciiTheme="minorHAnsi" w:hAnsiTheme="minorHAnsi" w:cstheme="minorHAnsi"/>
        </w:rPr>
        <w:t>Hadoop,</w:t>
      </w:r>
      <w:r>
        <w:rPr>
          <w:rFonts w:asciiTheme="minorHAnsi" w:hAnsiTheme="minorHAnsi" w:cstheme="minorHAnsi"/>
        </w:rPr>
        <w:t xml:space="preserve"> Cloudera</w:t>
      </w:r>
      <w:r w:rsidRPr="006B3BAE">
        <w:rPr>
          <w:rFonts w:asciiTheme="minorHAnsi" w:hAnsiTheme="minorHAnsi" w:cstheme="minorHAnsi"/>
        </w:rPr>
        <w:t xml:space="preserve"> </w:t>
      </w:r>
      <w:r>
        <w:rPr>
          <w:rFonts w:asciiTheme="minorHAnsi" w:hAnsiTheme="minorHAnsi" w:cstheme="minorHAnsi"/>
        </w:rPr>
        <w:t>(CDH)</w:t>
      </w:r>
      <w:r w:rsidRPr="00801C8E">
        <w:rPr>
          <w:rFonts w:asciiTheme="minorHAnsi" w:hAnsiTheme="minorHAnsi" w:cstheme="minorHAnsi"/>
        </w:rPr>
        <w:t xml:space="preserve"> Map Reduce, Shell Scripting, Pig, Hive, HDFS, Yarn, Hue, Sentry, Oozie, Zoo keeper, Impala, Kerberos, cluster health</w:t>
      </w:r>
      <w:r>
        <w:rPr>
          <w:rFonts w:asciiTheme="minorHAnsi" w:hAnsiTheme="minorHAnsi" w:cstheme="minorHAnsi"/>
        </w:rPr>
        <w:t xml:space="preserve">. </w:t>
      </w:r>
    </w:p>
    <w:p w14:paraId="7D78A4DB" w14:textId="77777777" w:rsidR="00C23E67" w:rsidRPr="006B3BAE" w:rsidRDefault="00C23E67" w:rsidP="00FB51E3">
      <w:pPr>
        <w:pStyle w:val="NoSpacing"/>
        <w:rPr>
          <w:rFonts w:asciiTheme="minorHAnsi" w:hAnsiTheme="minorHAnsi" w:cstheme="minorHAnsi"/>
          <w:b/>
          <w:bCs/>
        </w:rPr>
      </w:pPr>
    </w:p>
    <w:p w14:paraId="6D111914" w14:textId="7682AE20" w:rsidR="00BB6591" w:rsidRPr="006B3BAE" w:rsidRDefault="00DE0FD1" w:rsidP="00FB51E3">
      <w:pPr>
        <w:pStyle w:val="NoSpacing"/>
        <w:rPr>
          <w:rFonts w:asciiTheme="minorHAnsi" w:hAnsiTheme="minorHAnsi" w:cstheme="minorHAnsi"/>
          <w:b/>
          <w:bCs/>
        </w:rPr>
      </w:pPr>
      <w:r w:rsidRPr="006B3BAE">
        <w:rPr>
          <w:rFonts w:asciiTheme="minorHAnsi" w:hAnsiTheme="minorHAnsi" w:cstheme="minorHAnsi"/>
          <w:b/>
          <w:bCs/>
        </w:rPr>
        <w:t>Senior Software Engineer</w:t>
      </w:r>
    </w:p>
    <w:p w14:paraId="43FC13F2" w14:textId="5A51776D" w:rsidR="0044184B" w:rsidRPr="006B3BAE" w:rsidRDefault="00DE0FD1" w:rsidP="00FB51E3">
      <w:pPr>
        <w:pStyle w:val="NoSpacing"/>
        <w:rPr>
          <w:rFonts w:asciiTheme="minorHAnsi" w:hAnsiTheme="minorHAnsi" w:cstheme="minorHAnsi"/>
          <w:b/>
          <w:bCs/>
        </w:rPr>
      </w:pPr>
      <w:r w:rsidRPr="006B3BAE">
        <w:rPr>
          <w:rFonts w:asciiTheme="minorHAnsi" w:hAnsiTheme="minorHAnsi" w:cstheme="minorHAnsi"/>
          <w:b/>
          <w:bCs/>
        </w:rPr>
        <w:t>Tesco HSC</w:t>
      </w:r>
      <w:r w:rsidR="00B02F97" w:rsidRPr="006B3BAE">
        <w:rPr>
          <w:rFonts w:asciiTheme="minorHAnsi" w:hAnsiTheme="minorHAnsi" w:cstheme="minorHAnsi"/>
          <w:b/>
          <w:bCs/>
        </w:rPr>
        <w:t xml:space="preserve">, </w:t>
      </w:r>
      <w:r w:rsidRPr="006B3BAE">
        <w:rPr>
          <w:rFonts w:asciiTheme="minorHAnsi" w:hAnsiTheme="minorHAnsi" w:cstheme="minorHAnsi"/>
          <w:b/>
          <w:bCs/>
        </w:rPr>
        <w:t>Bangalore</w:t>
      </w:r>
      <w:r w:rsidR="005F7A5B" w:rsidRPr="006B3BAE">
        <w:rPr>
          <w:rFonts w:asciiTheme="minorHAnsi" w:hAnsiTheme="minorHAnsi" w:cstheme="minorHAnsi"/>
          <w:b/>
          <w:bCs/>
        </w:rPr>
        <w:t xml:space="preserve">, </w:t>
      </w:r>
      <w:r w:rsidRPr="006B3BAE">
        <w:rPr>
          <w:rFonts w:asciiTheme="minorHAnsi" w:hAnsiTheme="minorHAnsi" w:cstheme="minorHAnsi"/>
          <w:b/>
          <w:bCs/>
        </w:rPr>
        <w:t>KA</w:t>
      </w:r>
      <w:r w:rsidR="00F167D8" w:rsidRPr="006B3BAE">
        <w:rPr>
          <w:rFonts w:asciiTheme="minorHAnsi" w:hAnsiTheme="minorHAnsi" w:cstheme="minorHAnsi"/>
          <w:b/>
          <w:bCs/>
        </w:rPr>
        <w:tab/>
      </w:r>
      <w:r w:rsidR="005F7A5B" w:rsidRPr="006B3BAE">
        <w:rPr>
          <w:rFonts w:asciiTheme="minorHAnsi" w:hAnsiTheme="minorHAnsi" w:cstheme="minorHAnsi"/>
          <w:b/>
          <w:bCs/>
        </w:rPr>
        <w:tab/>
      </w:r>
      <w:r w:rsidR="0088432B" w:rsidRPr="006B3BAE">
        <w:rPr>
          <w:rFonts w:asciiTheme="minorHAnsi" w:hAnsiTheme="minorHAnsi" w:cstheme="minorHAnsi"/>
          <w:b/>
          <w:bCs/>
        </w:rPr>
        <w:tab/>
      </w:r>
      <w:r w:rsidR="0088432B" w:rsidRPr="006B3BAE">
        <w:rPr>
          <w:rFonts w:asciiTheme="minorHAnsi" w:hAnsiTheme="minorHAnsi" w:cstheme="minorHAnsi"/>
          <w:b/>
          <w:bCs/>
        </w:rPr>
        <w:tab/>
      </w:r>
      <w:r w:rsidR="00E25347" w:rsidRPr="006B3BAE">
        <w:rPr>
          <w:rFonts w:asciiTheme="minorHAnsi" w:hAnsiTheme="minorHAnsi" w:cstheme="minorHAnsi"/>
          <w:b/>
          <w:bCs/>
        </w:rPr>
        <w:tab/>
      </w:r>
      <w:r w:rsidR="00E25347" w:rsidRPr="006B3BAE">
        <w:rPr>
          <w:rFonts w:asciiTheme="minorHAnsi" w:hAnsiTheme="minorHAnsi" w:cstheme="minorHAnsi"/>
          <w:b/>
          <w:bCs/>
        </w:rPr>
        <w:tab/>
      </w:r>
      <w:r w:rsidR="00BD1FB7">
        <w:rPr>
          <w:rFonts w:asciiTheme="minorHAnsi" w:hAnsiTheme="minorHAnsi" w:cstheme="minorHAnsi"/>
          <w:b/>
          <w:bCs/>
        </w:rPr>
        <w:t xml:space="preserve">        </w:t>
      </w:r>
      <w:r w:rsidRPr="006B3BAE">
        <w:rPr>
          <w:rFonts w:asciiTheme="minorHAnsi" w:hAnsiTheme="minorHAnsi" w:cstheme="minorHAnsi"/>
          <w:b/>
          <w:bCs/>
        </w:rPr>
        <w:t xml:space="preserve">Nov </w:t>
      </w:r>
      <w:r w:rsidR="00660A19" w:rsidRPr="006B3BAE">
        <w:rPr>
          <w:rFonts w:asciiTheme="minorHAnsi" w:hAnsiTheme="minorHAnsi" w:cstheme="minorHAnsi"/>
          <w:b/>
          <w:bCs/>
        </w:rPr>
        <w:t>20</w:t>
      </w:r>
      <w:r w:rsidR="00C338EF" w:rsidRPr="006B3BAE">
        <w:rPr>
          <w:rFonts w:asciiTheme="minorHAnsi" w:hAnsiTheme="minorHAnsi" w:cstheme="minorHAnsi"/>
          <w:b/>
          <w:bCs/>
        </w:rPr>
        <w:t>1</w:t>
      </w:r>
      <w:r w:rsidRPr="006B3BAE">
        <w:rPr>
          <w:rFonts w:asciiTheme="minorHAnsi" w:hAnsiTheme="minorHAnsi" w:cstheme="minorHAnsi"/>
          <w:b/>
          <w:bCs/>
        </w:rPr>
        <w:t>1</w:t>
      </w:r>
      <w:r w:rsidR="005F7A5B" w:rsidRPr="006B3BAE">
        <w:rPr>
          <w:rFonts w:asciiTheme="minorHAnsi" w:hAnsiTheme="minorHAnsi" w:cstheme="minorHAnsi"/>
          <w:b/>
          <w:bCs/>
        </w:rPr>
        <w:t xml:space="preserve"> </w:t>
      </w:r>
      <w:r w:rsidR="009E066A" w:rsidRPr="006B3BAE">
        <w:rPr>
          <w:rFonts w:asciiTheme="minorHAnsi" w:hAnsiTheme="minorHAnsi" w:cstheme="minorHAnsi"/>
          <w:b/>
          <w:bCs/>
        </w:rPr>
        <w:t>–</w:t>
      </w:r>
      <w:r w:rsidR="00353CB2" w:rsidRPr="006B3BAE">
        <w:rPr>
          <w:rFonts w:asciiTheme="minorHAnsi" w:hAnsiTheme="minorHAnsi" w:cstheme="minorHAnsi"/>
          <w:b/>
          <w:bCs/>
        </w:rPr>
        <w:t xml:space="preserve"> </w:t>
      </w:r>
      <w:r w:rsidRPr="006B3BAE">
        <w:rPr>
          <w:rFonts w:asciiTheme="minorHAnsi" w:hAnsiTheme="minorHAnsi" w:cstheme="minorHAnsi"/>
          <w:b/>
          <w:bCs/>
        </w:rPr>
        <w:t>Sep</w:t>
      </w:r>
      <w:r w:rsidR="006B3BAE" w:rsidRPr="006B3BAE">
        <w:rPr>
          <w:rFonts w:asciiTheme="minorHAnsi" w:hAnsiTheme="minorHAnsi" w:cstheme="minorHAnsi"/>
          <w:b/>
          <w:bCs/>
        </w:rPr>
        <w:t>t</w:t>
      </w:r>
      <w:r w:rsidR="00E25347" w:rsidRPr="006B3BAE">
        <w:rPr>
          <w:rFonts w:asciiTheme="minorHAnsi" w:hAnsiTheme="minorHAnsi" w:cstheme="minorHAnsi"/>
          <w:b/>
          <w:bCs/>
        </w:rPr>
        <w:t xml:space="preserve"> </w:t>
      </w:r>
      <w:r w:rsidR="00C338EF" w:rsidRPr="006B3BAE">
        <w:rPr>
          <w:rFonts w:asciiTheme="minorHAnsi" w:hAnsiTheme="minorHAnsi" w:cstheme="minorHAnsi"/>
          <w:b/>
          <w:bCs/>
        </w:rPr>
        <w:t>201</w:t>
      </w:r>
      <w:r w:rsidRPr="006B3BAE">
        <w:rPr>
          <w:rFonts w:asciiTheme="minorHAnsi" w:hAnsiTheme="minorHAnsi" w:cstheme="minorHAnsi"/>
          <w:b/>
          <w:bCs/>
        </w:rPr>
        <w:t>3</w:t>
      </w:r>
    </w:p>
    <w:p w14:paraId="17CE83EF" w14:textId="77777777" w:rsidR="00A4623F" w:rsidRPr="006B3BAE" w:rsidRDefault="00A4623F" w:rsidP="00A4623F">
      <w:pPr>
        <w:pStyle w:val="NoSpacing"/>
        <w:rPr>
          <w:rFonts w:asciiTheme="minorHAnsi" w:hAnsiTheme="minorHAnsi" w:cstheme="minorHAnsi"/>
          <w:b/>
          <w:u w:val="single"/>
        </w:rPr>
      </w:pPr>
      <w:r w:rsidRPr="006B3BAE">
        <w:rPr>
          <w:rFonts w:asciiTheme="minorHAnsi" w:hAnsiTheme="minorHAnsi" w:cstheme="minorHAnsi"/>
          <w:b/>
          <w:u w:val="single"/>
        </w:rPr>
        <w:t>Environment:</w:t>
      </w:r>
    </w:p>
    <w:p w14:paraId="68A8215E" w14:textId="5D32B027" w:rsidR="00A4623F" w:rsidRPr="006B3BAE" w:rsidRDefault="00C23E67" w:rsidP="00A4623F">
      <w:pPr>
        <w:pStyle w:val="NoSpacing"/>
        <w:rPr>
          <w:rFonts w:asciiTheme="minorHAnsi" w:hAnsiTheme="minorHAnsi" w:cstheme="minorHAnsi"/>
          <w:b/>
          <w:bCs/>
        </w:rPr>
      </w:pPr>
      <w:r>
        <w:rPr>
          <w:rFonts w:asciiTheme="minorHAnsi" w:hAnsiTheme="minorHAnsi" w:cstheme="minorHAnsi"/>
        </w:rPr>
        <w:t>Linux, JAVA, Shell Script, Python,</w:t>
      </w:r>
      <w:r w:rsidRPr="00C23E67">
        <w:rPr>
          <w:rFonts w:asciiTheme="minorHAnsi" w:hAnsiTheme="minorHAnsi"/>
        </w:rPr>
        <w:t xml:space="preserve"> </w:t>
      </w:r>
      <w:r w:rsidRPr="00DF7F17">
        <w:rPr>
          <w:rFonts w:asciiTheme="minorHAnsi" w:hAnsiTheme="minorHAnsi"/>
        </w:rPr>
        <w:t>Informatica Power Center 9.5</w:t>
      </w:r>
      <w:r>
        <w:rPr>
          <w:rFonts w:asciiTheme="minorHAnsi" w:hAnsiTheme="minorHAnsi"/>
        </w:rPr>
        <w:t>, DB2,</w:t>
      </w:r>
      <w:r>
        <w:rPr>
          <w:rFonts w:asciiTheme="minorHAnsi" w:hAnsiTheme="minorHAnsi" w:cstheme="minorHAnsi"/>
        </w:rPr>
        <w:t xml:space="preserve"> </w:t>
      </w:r>
      <w:r w:rsidR="004404FC">
        <w:rPr>
          <w:rFonts w:asciiTheme="minorHAnsi" w:hAnsiTheme="minorHAnsi" w:cstheme="minorHAnsi"/>
        </w:rPr>
        <w:t xml:space="preserve">MySQL, MariaDB, </w:t>
      </w:r>
      <w:r>
        <w:rPr>
          <w:rFonts w:asciiTheme="minorHAnsi" w:hAnsiTheme="minorHAnsi" w:cstheme="minorHAnsi"/>
        </w:rPr>
        <w:t xml:space="preserve">Mainframe MVS, JCL, COBOL, REXX, CICS </w:t>
      </w:r>
    </w:p>
    <w:p w14:paraId="6B7851DB" w14:textId="70EF25AE" w:rsidR="00B02F97" w:rsidRDefault="00B02F97" w:rsidP="00FB51E3">
      <w:pPr>
        <w:pStyle w:val="NoSpacing"/>
        <w:rPr>
          <w:rFonts w:asciiTheme="minorHAnsi" w:hAnsiTheme="minorHAnsi" w:cstheme="minorHAnsi"/>
          <w:b/>
          <w:bCs/>
        </w:rPr>
      </w:pPr>
    </w:p>
    <w:p w14:paraId="21857461" w14:textId="77777777" w:rsidR="00A4623F" w:rsidRPr="006B3BAE" w:rsidRDefault="00A4623F" w:rsidP="00FB51E3">
      <w:pPr>
        <w:pStyle w:val="NoSpacing"/>
        <w:rPr>
          <w:rFonts w:asciiTheme="minorHAnsi" w:hAnsiTheme="minorHAnsi" w:cstheme="minorHAnsi"/>
          <w:b/>
          <w:bCs/>
        </w:rPr>
      </w:pPr>
    </w:p>
    <w:p w14:paraId="52380A8A" w14:textId="4F70F62E" w:rsidR="00430764" w:rsidRPr="006B3BAE" w:rsidRDefault="00DE0FD1" w:rsidP="00FB51E3">
      <w:pPr>
        <w:pStyle w:val="NoSpacing"/>
        <w:rPr>
          <w:rFonts w:asciiTheme="minorHAnsi" w:hAnsiTheme="minorHAnsi" w:cstheme="minorHAnsi"/>
          <w:b/>
          <w:bCs/>
        </w:rPr>
      </w:pPr>
      <w:r w:rsidRPr="006B3BAE">
        <w:rPr>
          <w:rFonts w:asciiTheme="minorHAnsi" w:hAnsiTheme="minorHAnsi" w:cstheme="minorHAnsi"/>
          <w:b/>
          <w:bCs/>
        </w:rPr>
        <w:t xml:space="preserve">Technical Specialist </w:t>
      </w:r>
    </w:p>
    <w:p w14:paraId="748179CF" w14:textId="3CA1D428" w:rsidR="00ED0B4C" w:rsidRPr="006B3BAE" w:rsidRDefault="00DE0FD1" w:rsidP="00FB51E3">
      <w:pPr>
        <w:pStyle w:val="NoSpacing"/>
        <w:rPr>
          <w:rFonts w:asciiTheme="minorHAnsi" w:hAnsiTheme="minorHAnsi" w:cstheme="minorHAnsi"/>
          <w:b/>
          <w:bCs/>
        </w:rPr>
      </w:pPr>
      <w:r w:rsidRPr="006B3BAE">
        <w:rPr>
          <w:rFonts w:asciiTheme="minorHAnsi" w:hAnsiTheme="minorHAnsi" w:cstheme="minorHAnsi"/>
          <w:b/>
          <w:bCs/>
        </w:rPr>
        <w:t>NTT Data (Keane India), Bangalore, KA</w:t>
      </w:r>
      <w:r w:rsidR="00430764" w:rsidRPr="006B3BAE">
        <w:rPr>
          <w:rFonts w:asciiTheme="minorHAnsi" w:hAnsiTheme="minorHAnsi" w:cstheme="minorHAnsi"/>
          <w:b/>
          <w:bCs/>
        </w:rPr>
        <w:t xml:space="preserve"> </w:t>
      </w:r>
      <w:r w:rsidR="00430764" w:rsidRPr="006B3BAE">
        <w:rPr>
          <w:rFonts w:asciiTheme="minorHAnsi" w:hAnsiTheme="minorHAnsi" w:cstheme="minorHAnsi"/>
          <w:b/>
          <w:bCs/>
        </w:rPr>
        <w:tab/>
      </w:r>
      <w:r w:rsidR="00430764" w:rsidRPr="006B3BAE">
        <w:rPr>
          <w:rFonts w:asciiTheme="minorHAnsi" w:hAnsiTheme="minorHAnsi" w:cstheme="minorHAnsi"/>
          <w:b/>
          <w:bCs/>
        </w:rPr>
        <w:tab/>
      </w:r>
      <w:r w:rsidR="00430764" w:rsidRPr="006B3BAE">
        <w:rPr>
          <w:rFonts w:asciiTheme="minorHAnsi" w:hAnsiTheme="minorHAnsi" w:cstheme="minorHAnsi"/>
          <w:b/>
          <w:bCs/>
        </w:rPr>
        <w:tab/>
      </w:r>
      <w:r w:rsidR="00430764" w:rsidRPr="006B3BAE">
        <w:rPr>
          <w:rFonts w:asciiTheme="minorHAnsi" w:hAnsiTheme="minorHAnsi" w:cstheme="minorHAnsi"/>
          <w:b/>
          <w:bCs/>
        </w:rPr>
        <w:tab/>
      </w:r>
      <w:r w:rsidR="00430764" w:rsidRPr="006B3BAE">
        <w:rPr>
          <w:rFonts w:asciiTheme="minorHAnsi" w:hAnsiTheme="minorHAnsi" w:cstheme="minorHAnsi"/>
          <w:b/>
          <w:bCs/>
        </w:rPr>
        <w:tab/>
      </w:r>
      <w:r w:rsidR="00447309" w:rsidRPr="006B3BAE">
        <w:rPr>
          <w:rFonts w:asciiTheme="minorHAnsi" w:hAnsiTheme="minorHAnsi" w:cstheme="minorHAnsi"/>
          <w:b/>
          <w:bCs/>
        </w:rPr>
        <w:t xml:space="preserve">   </w:t>
      </w:r>
      <w:r w:rsidR="00BD1FB7">
        <w:rPr>
          <w:rFonts w:asciiTheme="minorHAnsi" w:hAnsiTheme="minorHAnsi" w:cstheme="minorHAnsi"/>
          <w:b/>
          <w:bCs/>
        </w:rPr>
        <w:t xml:space="preserve">    </w:t>
      </w:r>
      <w:r w:rsidR="00447309" w:rsidRPr="006B3BAE">
        <w:rPr>
          <w:rFonts w:asciiTheme="minorHAnsi" w:hAnsiTheme="minorHAnsi" w:cstheme="minorHAnsi"/>
          <w:b/>
          <w:bCs/>
        </w:rPr>
        <w:t>Sept</w:t>
      </w:r>
      <w:r w:rsidR="00430764" w:rsidRPr="006B3BAE">
        <w:rPr>
          <w:rFonts w:asciiTheme="minorHAnsi" w:hAnsiTheme="minorHAnsi" w:cstheme="minorHAnsi"/>
          <w:b/>
          <w:bCs/>
        </w:rPr>
        <w:t xml:space="preserve"> </w:t>
      </w:r>
      <w:r w:rsidR="00C17ABD" w:rsidRPr="006B3BAE">
        <w:rPr>
          <w:rFonts w:asciiTheme="minorHAnsi" w:hAnsiTheme="minorHAnsi" w:cstheme="minorHAnsi"/>
          <w:b/>
          <w:bCs/>
        </w:rPr>
        <w:t>200</w:t>
      </w:r>
      <w:r w:rsidRPr="006B3BAE">
        <w:rPr>
          <w:rFonts w:asciiTheme="minorHAnsi" w:hAnsiTheme="minorHAnsi" w:cstheme="minorHAnsi"/>
          <w:b/>
          <w:bCs/>
        </w:rPr>
        <w:t>8</w:t>
      </w:r>
      <w:r w:rsidR="00430764" w:rsidRPr="006B3BAE">
        <w:rPr>
          <w:rFonts w:asciiTheme="minorHAnsi" w:hAnsiTheme="minorHAnsi" w:cstheme="minorHAnsi"/>
          <w:b/>
          <w:bCs/>
        </w:rPr>
        <w:t xml:space="preserve"> –</w:t>
      </w:r>
      <w:r w:rsidR="00447309" w:rsidRPr="006B3BAE">
        <w:rPr>
          <w:rFonts w:asciiTheme="minorHAnsi" w:hAnsiTheme="minorHAnsi" w:cstheme="minorHAnsi"/>
          <w:b/>
          <w:bCs/>
        </w:rPr>
        <w:t xml:space="preserve"> Oct 2011</w:t>
      </w:r>
      <w:r w:rsidR="00430764" w:rsidRPr="006B3BAE">
        <w:rPr>
          <w:rFonts w:asciiTheme="minorHAnsi" w:hAnsiTheme="minorHAnsi" w:cstheme="minorHAnsi"/>
          <w:b/>
          <w:bCs/>
        </w:rPr>
        <w:t xml:space="preserve">  </w:t>
      </w:r>
    </w:p>
    <w:p w14:paraId="5E664C87" w14:textId="77777777" w:rsidR="00A4623F" w:rsidRPr="006B3BAE" w:rsidRDefault="00A4623F" w:rsidP="00A4623F">
      <w:pPr>
        <w:pStyle w:val="NoSpacing"/>
        <w:rPr>
          <w:rFonts w:asciiTheme="minorHAnsi" w:hAnsiTheme="minorHAnsi" w:cstheme="minorHAnsi"/>
          <w:b/>
          <w:u w:val="single"/>
        </w:rPr>
      </w:pPr>
      <w:r w:rsidRPr="006B3BAE">
        <w:rPr>
          <w:rFonts w:asciiTheme="minorHAnsi" w:hAnsiTheme="minorHAnsi" w:cstheme="minorHAnsi"/>
          <w:b/>
          <w:u w:val="single"/>
        </w:rPr>
        <w:t>Environment:</w:t>
      </w:r>
    </w:p>
    <w:p w14:paraId="1592B874" w14:textId="06680F18" w:rsidR="00A4623F" w:rsidRPr="006B3BAE" w:rsidRDefault="00C23E67" w:rsidP="00A4623F">
      <w:pPr>
        <w:pStyle w:val="NoSpacing"/>
        <w:rPr>
          <w:rFonts w:asciiTheme="minorHAnsi" w:hAnsiTheme="minorHAnsi" w:cstheme="minorHAnsi"/>
          <w:b/>
          <w:bCs/>
        </w:rPr>
      </w:pPr>
      <w:r>
        <w:rPr>
          <w:rFonts w:asciiTheme="minorHAnsi" w:hAnsiTheme="minorHAnsi" w:cstheme="minorHAnsi"/>
        </w:rPr>
        <w:t xml:space="preserve">VMware, Active Directory AD, PowerShell, Shell Script, </w:t>
      </w:r>
      <w:r w:rsidR="003C6A8D">
        <w:rPr>
          <w:rFonts w:asciiTheme="minorHAnsi" w:hAnsiTheme="minorHAnsi" w:cstheme="minorHAnsi"/>
        </w:rPr>
        <w:t xml:space="preserve">Change management, apply Hotfix, Windows and Linux infrastructure setup and troubleshooting, server health monitor. </w:t>
      </w:r>
    </w:p>
    <w:p w14:paraId="61B45679" w14:textId="77777777" w:rsidR="00A4623F" w:rsidRPr="006B3BAE" w:rsidRDefault="00A4623F" w:rsidP="00FB51E3">
      <w:pPr>
        <w:pStyle w:val="NoSpacing"/>
        <w:rPr>
          <w:rFonts w:asciiTheme="minorHAnsi" w:hAnsiTheme="minorHAnsi" w:cstheme="minorHAnsi"/>
          <w:b/>
          <w:bCs/>
        </w:rPr>
      </w:pPr>
    </w:p>
    <w:p w14:paraId="799B0A84" w14:textId="73CEDE59" w:rsidR="00447309" w:rsidRPr="006B3BAE" w:rsidRDefault="00447309" w:rsidP="00FB51E3">
      <w:pPr>
        <w:pStyle w:val="NoSpacing"/>
        <w:rPr>
          <w:rFonts w:asciiTheme="minorHAnsi" w:hAnsiTheme="minorHAnsi" w:cstheme="minorHAnsi"/>
          <w:b/>
          <w:bCs/>
        </w:rPr>
      </w:pPr>
      <w:r w:rsidRPr="006B3BAE">
        <w:rPr>
          <w:rFonts w:asciiTheme="minorHAnsi" w:hAnsiTheme="minorHAnsi" w:cstheme="minorHAnsi"/>
          <w:b/>
          <w:bCs/>
        </w:rPr>
        <w:t xml:space="preserve">Software Engineer </w:t>
      </w:r>
    </w:p>
    <w:p w14:paraId="4BEF5447" w14:textId="0B9CE47F" w:rsidR="00447309" w:rsidRDefault="00447309" w:rsidP="00FB51E3">
      <w:pPr>
        <w:pStyle w:val="NoSpacing"/>
        <w:rPr>
          <w:rFonts w:asciiTheme="minorHAnsi" w:hAnsiTheme="minorHAnsi" w:cstheme="minorHAnsi"/>
          <w:b/>
          <w:bCs/>
        </w:rPr>
      </w:pPr>
      <w:r w:rsidRPr="006B3BAE">
        <w:rPr>
          <w:rFonts w:asciiTheme="minorHAnsi" w:hAnsiTheme="minorHAnsi" w:cstheme="minorHAnsi"/>
          <w:b/>
          <w:bCs/>
        </w:rPr>
        <w:t xml:space="preserve">Ness </w:t>
      </w:r>
      <w:r w:rsidR="00950D87" w:rsidRPr="006B3BAE">
        <w:rPr>
          <w:rFonts w:asciiTheme="minorHAnsi" w:hAnsiTheme="minorHAnsi" w:cstheme="minorHAnsi"/>
          <w:b/>
          <w:bCs/>
        </w:rPr>
        <w:t>Technology,</w:t>
      </w:r>
      <w:r w:rsidRPr="006B3BAE">
        <w:rPr>
          <w:rFonts w:asciiTheme="minorHAnsi" w:hAnsiTheme="minorHAnsi" w:cstheme="minorHAnsi"/>
          <w:b/>
          <w:bCs/>
        </w:rPr>
        <w:t xml:space="preserve"> Bangalore, KA </w:t>
      </w:r>
      <w:r w:rsidRPr="006B3BAE">
        <w:rPr>
          <w:rFonts w:asciiTheme="minorHAnsi" w:hAnsiTheme="minorHAnsi" w:cstheme="minorHAnsi"/>
          <w:b/>
          <w:bCs/>
        </w:rPr>
        <w:tab/>
      </w:r>
      <w:r w:rsidRPr="006B3BAE">
        <w:rPr>
          <w:rFonts w:asciiTheme="minorHAnsi" w:hAnsiTheme="minorHAnsi" w:cstheme="minorHAnsi"/>
          <w:b/>
          <w:bCs/>
        </w:rPr>
        <w:tab/>
      </w:r>
      <w:r w:rsidRPr="006B3BAE">
        <w:rPr>
          <w:rFonts w:asciiTheme="minorHAnsi" w:hAnsiTheme="minorHAnsi" w:cstheme="minorHAnsi"/>
          <w:b/>
          <w:bCs/>
        </w:rPr>
        <w:tab/>
      </w:r>
      <w:r w:rsidRPr="006B3BAE">
        <w:rPr>
          <w:rFonts w:asciiTheme="minorHAnsi" w:hAnsiTheme="minorHAnsi" w:cstheme="minorHAnsi"/>
          <w:b/>
          <w:bCs/>
        </w:rPr>
        <w:tab/>
      </w:r>
      <w:r w:rsidRPr="006B3BAE">
        <w:rPr>
          <w:rFonts w:asciiTheme="minorHAnsi" w:hAnsiTheme="minorHAnsi" w:cstheme="minorHAnsi"/>
          <w:b/>
          <w:bCs/>
        </w:rPr>
        <w:tab/>
        <w:t xml:space="preserve">  </w:t>
      </w:r>
      <w:r w:rsidR="00BD1FB7">
        <w:rPr>
          <w:rFonts w:asciiTheme="minorHAnsi" w:hAnsiTheme="minorHAnsi" w:cstheme="minorHAnsi"/>
          <w:b/>
          <w:bCs/>
        </w:rPr>
        <w:t xml:space="preserve"> </w:t>
      </w:r>
      <w:r w:rsidR="00A610EC">
        <w:rPr>
          <w:rFonts w:asciiTheme="minorHAnsi" w:hAnsiTheme="minorHAnsi" w:cstheme="minorHAnsi"/>
          <w:b/>
          <w:bCs/>
        </w:rPr>
        <w:t xml:space="preserve">   </w:t>
      </w:r>
      <w:r w:rsidR="00BD1FB7">
        <w:rPr>
          <w:rFonts w:asciiTheme="minorHAnsi" w:hAnsiTheme="minorHAnsi" w:cstheme="minorHAnsi"/>
          <w:b/>
          <w:bCs/>
        </w:rPr>
        <w:t xml:space="preserve"> </w:t>
      </w:r>
      <w:r w:rsidRPr="006B3BAE">
        <w:rPr>
          <w:rFonts w:asciiTheme="minorHAnsi" w:hAnsiTheme="minorHAnsi" w:cstheme="minorHAnsi"/>
          <w:b/>
          <w:bCs/>
        </w:rPr>
        <w:t xml:space="preserve">March 2007 – May 2008  </w:t>
      </w:r>
    </w:p>
    <w:p w14:paraId="38BAF2B6" w14:textId="77777777" w:rsidR="00A4623F" w:rsidRPr="006B3BAE" w:rsidRDefault="00A4623F" w:rsidP="00A4623F">
      <w:pPr>
        <w:pStyle w:val="NoSpacing"/>
        <w:rPr>
          <w:rFonts w:asciiTheme="minorHAnsi" w:hAnsiTheme="minorHAnsi" w:cstheme="minorHAnsi"/>
          <w:b/>
          <w:u w:val="single"/>
        </w:rPr>
      </w:pPr>
      <w:r w:rsidRPr="006B3BAE">
        <w:rPr>
          <w:rFonts w:asciiTheme="minorHAnsi" w:hAnsiTheme="minorHAnsi" w:cstheme="minorHAnsi"/>
          <w:b/>
          <w:u w:val="single"/>
        </w:rPr>
        <w:t>Environment:</w:t>
      </w:r>
    </w:p>
    <w:p w14:paraId="76FE0F46" w14:textId="1DC961A2" w:rsidR="00A4623F" w:rsidRPr="006B3BAE" w:rsidRDefault="003C6A8D" w:rsidP="00A4623F">
      <w:pPr>
        <w:pStyle w:val="NoSpacing"/>
        <w:rPr>
          <w:rFonts w:asciiTheme="minorHAnsi" w:hAnsiTheme="minorHAnsi" w:cstheme="minorHAnsi"/>
          <w:b/>
          <w:bCs/>
        </w:rPr>
      </w:pPr>
      <w:r>
        <w:rPr>
          <w:rFonts w:asciiTheme="minorHAnsi" w:hAnsiTheme="minorHAnsi" w:cstheme="minorHAnsi"/>
        </w:rPr>
        <w:t xml:space="preserve">Java, Linux, Mainframe MVS, Z-OS, VSAM, DB2.  </w:t>
      </w:r>
    </w:p>
    <w:p w14:paraId="3945B869" w14:textId="42C06597" w:rsidR="00DE0FD1" w:rsidRPr="006B3BAE" w:rsidRDefault="00DE0FD1" w:rsidP="00ED0B4C">
      <w:pPr>
        <w:pStyle w:val="NoSpacing"/>
        <w:rPr>
          <w:rFonts w:asciiTheme="minorHAnsi" w:eastAsia="Times New Roman" w:hAnsiTheme="minorHAnsi" w:cstheme="minorHAnsi"/>
          <w:b/>
        </w:rPr>
      </w:pPr>
    </w:p>
    <w:p w14:paraId="6A063CB3" w14:textId="77777777" w:rsidR="00DE0FD1" w:rsidRPr="006B3BAE" w:rsidRDefault="00DE0FD1" w:rsidP="00ED0B4C">
      <w:pPr>
        <w:pStyle w:val="NoSpacing"/>
        <w:rPr>
          <w:rFonts w:asciiTheme="minorHAnsi" w:hAnsiTheme="minorHAnsi" w:cstheme="minorHAnsi"/>
        </w:rPr>
      </w:pPr>
    </w:p>
    <w:p w14:paraId="262AF263" w14:textId="77777777" w:rsidR="00E317A8" w:rsidRPr="006B3BAE" w:rsidRDefault="00E317A8" w:rsidP="00D92CA6">
      <w:pPr>
        <w:pStyle w:val="Heading2"/>
        <w:rPr>
          <w:rStyle w:val="Strong"/>
          <w:rFonts w:asciiTheme="minorHAnsi" w:hAnsiTheme="minorHAnsi" w:cstheme="minorHAnsi"/>
        </w:rPr>
      </w:pPr>
      <w:r w:rsidRPr="006B3BAE">
        <w:rPr>
          <w:rStyle w:val="Strong"/>
          <w:rFonts w:asciiTheme="minorHAnsi" w:hAnsiTheme="minorHAnsi" w:cstheme="minorHAnsi"/>
        </w:rPr>
        <w:t>Education:</w:t>
      </w:r>
    </w:p>
    <w:p w14:paraId="25D6D627" w14:textId="15FFA2F3" w:rsidR="00447309" w:rsidRPr="006B3BAE" w:rsidRDefault="00447309" w:rsidP="00950D87">
      <w:pPr>
        <w:pStyle w:val="NoSpacing"/>
        <w:numPr>
          <w:ilvl w:val="0"/>
          <w:numId w:val="25"/>
        </w:numPr>
        <w:jc w:val="both"/>
        <w:rPr>
          <w:rFonts w:asciiTheme="minorHAnsi" w:hAnsiTheme="minorHAnsi" w:cstheme="minorHAnsi"/>
        </w:rPr>
      </w:pPr>
      <w:r w:rsidRPr="006B3BAE">
        <w:rPr>
          <w:rFonts w:asciiTheme="minorHAnsi" w:hAnsiTheme="minorHAnsi" w:cstheme="minorHAnsi"/>
        </w:rPr>
        <w:t>Post Graduate Diploma in Advanced Computing from Sunbeam Institute of Technologies, ACTS, Pune in 2007.</w:t>
      </w:r>
    </w:p>
    <w:p w14:paraId="58A180ED" w14:textId="6C787A0D" w:rsidR="00E317A8" w:rsidRPr="006B3BAE" w:rsidRDefault="00447309" w:rsidP="00950D87">
      <w:pPr>
        <w:pStyle w:val="NoSpacing"/>
        <w:numPr>
          <w:ilvl w:val="0"/>
          <w:numId w:val="25"/>
        </w:numPr>
        <w:jc w:val="both"/>
        <w:rPr>
          <w:rFonts w:asciiTheme="minorHAnsi" w:hAnsiTheme="minorHAnsi" w:cstheme="minorHAnsi"/>
        </w:rPr>
      </w:pPr>
      <w:r w:rsidRPr="006B3BAE">
        <w:rPr>
          <w:rFonts w:asciiTheme="minorHAnsi" w:hAnsiTheme="minorHAnsi" w:cstheme="minorHAnsi"/>
        </w:rPr>
        <w:t>Bachelor of Engineering from Institute of Technology, GGU, Bilaspur, Chhattisgarh with 72% in 2005.</w:t>
      </w:r>
    </w:p>
    <w:sectPr w:rsidR="00E317A8" w:rsidRPr="006B3BAE" w:rsidSect="00353CB2">
      <w:footerReference w:type="even" r:id="rId10"/>
      <w:footerReference w:type="default" r:id="rId11"/>
      <w:pgSz w:w="12240" w:h="15840"/>
      <w:pgMar w:top="1080" w:right="1440" w:bottom="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E4EDE3" w14:textId="77777777" w:rsidR="001D2804" w:rsidRDefault="001D2804">
      <w:r>
        <w:separator/>
      </w:r>
    </w:p>
  </w:endnote>
  <w:endnote w:type="continuationSeparator" w:id="0">
    <w:p w14:paraId="5C013192" w14:textId="77777777" w:rsidR="001D2804" w:rsidRDefault="001D28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08BF33" w14:textId="77777777" w:rsidR="006C10B6" w:rsidRDefault="00F835CA" w:rsidP="00A02BA4">
    <w:pPr>
      <w:pStyle w:val="Footer"/>
      <w:framePr w:wrap="around" w:vAnchor="text" w:hAnchor="margin" w:xAlign="right" w:y="1"/>
      <w:rPr>
        <w:rStyle w:val="PageNumber"/>
      </w:rPr>
    </w:pPr>
    <w:r>
      <w:rPr>
        <w:rStyle w:val="PageNumber"/>
      </w:rPr>
      <w:fldChar w:fldCharType="begin"/>
    </w:r>
    <w:r w:rsidR="006C10B6">
      <w:rPr>
        <w:rStyle w:val="PageNumber"/>
      </w:rPr>
      <w:instrText xml:space="preserve">PAGE  </w:instrText>
    </w:r>
    <w:r>
      <w:rPr>
        <w:rStyle w:val="PageNumber"/>
      </w:rPr>
      <w:fldChar w:fldCharType="end"/>
    </w:r>
  </w:p>
  <w:p w14:paraId="449BC2F2" w14:textId="77777777" w:rsidR="006C10B6" w:rsidRDefault="006C10B6" w:rsidP="0089785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10F611" w14:textId="77777777" w:rsidR="006C10B6" w:rsidRDefault="00F835CA" w:rsidP="00A02BA4">
    <w:pPr>
      <w:pStyle w:val="Footer"/>
      <w:framePr w:wrap="around" w:vAnchor="text" w:hAnchor="margin" w:xAlign="right" w:y="1"/>
      <w:rPr>
        <w:rStyle w:val="PageNumber"/>
      </w:rPr>
    </w:pPr>
    <w:r>
      <w:rPr>
        <w:rStyle w:val="PageNumber"/>
      </w:rPr>
      <w:fldChar w:fldCharType="begin"/>
    </w:r>
    <w:r w:rsidR="006C10B6">
      <w:rPr>
        <w:rStyle w:val="PageNumber"/>
      </w:rPr>
      <w:instrText xml:space="preserve">PAGE  </w:instrText>
    </w:r>
    <w:r>
      <w:rPr>
        <w:rStyle w:val="PageNumber"/>
      </w:rPr>
      <w:fldChar w:fldCharType="separate"/>
    </w:r>
    <w:r w:rsidR="001A1960">
      <w:rPr>
        <w:rStyle w:val="PageNumber"/>
        <w:noProof/>
      </w:rPr>
      <w:t>3</w:t>
    </w:r>
    <w:r>
      <w:rPr>
        <w:rStyle w:val="PageNumber"/>
      </w:rPr>
      <w:fldChar w:fldCharType="end"/>
    </w:r>
  </w:p>
  <w:p w14:paraId="62BCE01C" w14:textId="77777777" w:rsidR="006C10B6" w:rsidRDefault="006C10B6" w:rsidP="0089785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A9D34F" w14:textId="77777777" w:rsidR="001D2804" w:rsidRDefault="001D2804">
      <w:r>
        <w:separator/>
      </w:r>
    </w:p>
  </w:footnote>
  <w:footnote w:type="continuationSeparator" w:id="0">
    <w:p w14:paraId="65EC6891" w14:textId="77777777" w:rsidR="001D2804" w:rsidRDefault="001D28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3"/>
    <w:multiLevelType w:val="multilevel"/>
    <w:tmpl w:val="00000003"/>
    <w:name w:val="WW8Num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2" w15:restartNumberingAfterBreak="0">
    <w:nsid w:val="00000007"/>
    <w:multiLevelType w:val="singleLevel"/>
    <w:tmpl w:val="00000007"/>
    <w:name w:val="WW8Num25"/>
    <w:lvl w:ilvl="0">
      <w:start w:val="1"/>
      <w:numFmt w:val="bullet"/>
      <w:lvlText w:val=""/>
      <w:lvlJc w:val="left"/>
      <w:pPr>
        <w:tabs>
          <w:tab w:val="num" w:pos="2880"/>
        </w:tabs>
        <w:ind w:left="2880" w:hanging="360"/>
      </w:pPr>
      <w:rPr>
        <w:rFonts w:ascii="Symbol" w:hAnsi="Symbol"/>
      </w:rPr>
    </w:lvl>
  </w:abstractNum>
  <w:abstractNum w:abstractNumId="3" w15:restartNumberingAfterBreak="0">
    <w:nsid w:val="00E56CE5"/>
    <w:multiLevelType w:val="multilevel"/>
    <w:tmpl w:val="9ED6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53FB5"/>
    <w:multiLevelType w:val="hybridMultilevel"/>
    <w:tmpl w:val="7DA6ED12"/>
    <w:lvl w:ilvl="0" w:tplc="5256050E">
      <w:start w:val="1"/>
      <w:numFmt w:val="bullet"/>
      <w:lvlText w:val="•"/>
      <w:lvlJc w:val="left"/>
      <w:pPr>
        <w:ind w:left="360" w:hanging="360"/>
      </w:pPr>
      <w:rPr>
        <w:rFonts w:ascii="Times New Roman" w:hAnsi="Times New Roman"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A7D1D26"/>
    <w:multiLevelType w:val="hybridMultilevel"/>
    <w:tmpl w:val="78D62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8D520B"/>
    <w:multiLevelType w:val="hybridMultilevel"/>
    <w:tmpl w:val="86D8B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DA0198"/>
    <w:multiLevelType w:val="hybridMultilevel"/>
    <w:tmpl w:val="4888D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096F2E"/>
    <w:multiLevelType w:val="hybridMultilevel"/>
    <w:tmpl w:val="43A463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56C7862"/>
    <w:multiLevelType w:val="hybridMultilevel"/>
    <w:tmpl w:val="8B466B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57141BC"/>
    <w:multiLevelType w:val="hybridMultilevel"/>
    <w:tmpl w:val="5CAEDA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3D6DD9"/>
    <w:multiLevelType w:val="hybridMultilevel"/>
    <w:tmpl w:val="B7EC87D6"/>
    <w:lvl w:ilvl="0" w:tplc="5256050E">
      <w:start w:val="1"/>
      <w:numFmt w:val="bullet"/>
      <w:lvlText w:val="•"/>
      <w:lvlJc w:val="left"/>
      <w:pPr>
        <w:ind w:left="360" w:hanging="360"/>
      </w:pPr>
      <w:rPr>
        <w:rFonts w:ascii="Times New Roman" w:hAnsi="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19BD308E"/>
    <w:multiLevelType w:val="hybridMultilevel"/>
    <w:tmpl w:val="F9F26FAA"/>
    <w:lvl w:ilvl="0" w:tplc="5256050E">
      <w:start w:val="1"/>
      <w:numFmt w:val="bullet"/>
      <w:lvlText w:val="•"/>
      <w:lvlJc w:val="left"/>
      <w:pPr>
        <w:ind w:left="360" w:hanging="360"/>
      </w:pPr>
      <w:rPr>
        <w:rFonts w:ascii="Times New Roman" w:hAnsi="Times New Roman"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266B0756"/>
    <w:multiLevelType w:val="hybridMultilevel"/>
    <w:tmpl w:val="535093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B564EDD"/>
    <w:multiLevelType w:val="hybridMultilevel"/>
    <w:tmpl w:val="AD7850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1831B36"/>
    <w:multiLevelType w:val="hybridMultilevel"/>
    <w:tmpl w:val="1EE0E7C0"/>
    <w:lvl w:ilvl="0" w:tplc="04090001">
      <w:start w:val="1"/>
      <w:numFmt w:val="bullet"/>
      <w:lvlText w:val=""/>
      <w:lvlJc w:val="left"/>
      <w:pPr>
        <w:ind w:left="720" w:hanging="360"/>
      </w:pPr>
      <w:rPr>
        <w:rFonts w:ascii="Symbol" w:hAnsi="Symbol" w:hint="default"/>
      </w:rPr>
    </w:lvl>
    <w:lvl w:ilvl="1" w:tplc="624C7D0A">
      <w:start w:val="34"/>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C152FB"/>
    <w:multiLevelType w:val="hybridMultilevel"/>
    <w:tmpl w:val="54467050"/>
    <w:lvl w:ilvl="0" w:tplc="A2A29C8C">
      <w:start w:val="1"/>
      <w:numFmt w:val="bullet"/>
      <w:lvlText w:val=""/>
      <w:lvlJc w:val="left"/>
      <w:pPr>
        <w:tabs>
          <w:tab w:val="num" w:pos="288"/>
        </w:tabs>
        <w:ind w:left="288" w:hanging="288"/>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771198C"/>
    <w:multiLevelType w:val="multilevel"/>
    <w:tmpl w:val="944C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AB49A8"/>
    <w:multiLevelType w:val="multilevel"/>
    <w:tmpl w:val="CD84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D87EFE"/>
    <w:multiLevelType w:val="hybridMultilevel"/>
    <w:tmpl w:val="32C61F20"/>
    <w:lvl w:ilvl="0" w:tplc="5256050E">
      <w:start w:val="1"/>
      <w:numFmt w:val="bullet"/>
      <w:lvlText w:val="•"/>
      <w:lvlJc w:val="left"/>
      <w:pPr>
        <w:ind w:left="720" w:hanging="360"/>
      </w:pPr>
      <w:rPr>
        <w:rFonts w:ascii="Times New Roman" w:hAnsi="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A0800EA"/>
    <w:multiLevelType w:val="hybridMultilevel"/>
    <w:tmpl w:val="63669D66"/>
    <w:lvl w:ilvl="0" w:tplc="5256050E">
      <w:start w:val="1"/>
      <w:numFmt w:val="bullet"/>
      <w:lvlText w:val="•"/>
      <w:lvlJc w:val="left"/>
      <w:pPr>
        <w:ind w:left="720" w:hanging="360"/>
      </w:pPr>
      <w:rPr>
        <w:rFonts w:ascii="Times New Roman" w:hAnsi="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6F7411C"/>
    <w:multiLevelType w:val="hybridMultilevel"/>
    <w:tmpl w:val="26329C64"/>
    <w:lvl w:ilvl="0" w:tplc="5256050E">
      <w:start w:val="1"/>
      <w:numFmt w:val="bullet"/>
      <w:lvlText w:val="•"/>
      <w:lvlJc w:val="left"/>
      <w:pPr>
        <w:ind w:left="360" w:hanging="360"/>
      </w:pPr>
      <w:rPr>
        <w:rFonts w:ascii="Times New Roman" w:hAnsi="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4B815830"/>
    <w:multiLevelType w:val="hybridMultilevel"/>
    <w:tmpl w:val="9D96F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DE2BAF"/>
    <w:multiLevelType w:val="hybridMultilevel"/>
    <w:tmpl w:val="32BE0520"/>
    <w:lvl w:ilvl="0" w:tplc="AABEC908">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4F57857"/>
    <w:multiLevelType w:val="hybridMultilevel"/>
    <w:tmpl w:val="06BA86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7A6523F"/>
    <w:multiLevelType w:val="hybridMultilevel"/>
    <w:tmpl w:val="FFA85DD0"/>
    <w:lvl w:ilvl="0" w:tplc="5256050E">
      <w:start w:val="1"/>
      <w:numFmt w:val="bullet"/>
      <w:lvlText w:val="•"/>
      <w:lvlJc w:val="left"/>
      <w:pPr>
        <w:ind w:left="360" w:hanging="360"/>
      </w:pPr>
      <w:rPr>
        <w:rFonts w:ascii="Times New Roman" w:hAnsi="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8CA056C"/>
    <w:multiLevelType w:val="hybridMultilevel"/>
    <w:tmpl w:val="D5303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A63D01"/>
    <w:multiLevelType w:val="hybridMultilevel"/>
    <w:tmpl w:val="2BBE93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DE97E96"/>
    <w:multiLevelType w:val="hybridMultilevel"/>
    <w:tmpl w:val="699E5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1E766C"/>
    <w:multiLevelType w:val="hybridMultilevel"/>
    <w:tmpl w:val="98EAD3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FD962FB"/>
    <w:multiLevelType w:val="hybridMultilevel"/>
    <w:tmpl w:val="27EAA998"/>
    <w:lvl w:ilvl="0" w:tplc="04090001">
      <w:start w:val="1"/>
      <w:numFmt w:val="bullet"/>
      <w:lvlText w:val=""/>
      <w:lvlJc w:val="left"/>
      <w:pPr>
        <w:tabs>
          <w:tab w:val="num" w:pos="1080"/>
        </w:tabs>
        <w:ind w:left="10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1" w15:restartNumberingAfterBreak="0">
    <w:nsid w:val="7D68495C"/>
    <w:multiLevelType w:val="hybridMultilevel"/>
    <w:tmpl w:val="37203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AF295C"/>
    <w:multiLevelType w:val="hybridMultilevel"/>
    <w:tmpl w:val="B9E64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0"/>
  </w:num>
  <w:num w:numId="2">
    <w:abstractNumId w:val="22"/>
  </w:num>
  <w:num w:numId="3">
    <w:abstractNumId w:val="32"/>
  </w:num>
  <w:num w:numId="4">
    <w:abstractNumId w:val="28"/>
  </w:num>
  <w:num w:numId="5">
    <w:abstractNumId w:val="7"/>
  </w:num>
  <w:num w:numId="6">
    <w:abstractNumId w:val="26"/>
  </w:num>
  <w:num w:numId="7">
    <w:abstractNumId w:val="5"/>
  </w:num>
  <w:num w:numId="8">
    <w:abstractNumId w:val="2"/>
  </w:num>
  <w:num w:numId="9">
    <w:abstractNumId w:val="10"/>
  </w:num>
  <w:num w:numId="10">
    <w:abstractNumId w:val="8"/>
  </w:num>
  <w:num w:numId="11">
    <w:abstractNumId w:val="9"/>
  </w:num>
  <w:num w:numId="12">
    <w:abstractNumId w:val="13"/>
  </w:num>
  <w:num w:numId="13">
    <w:abstractNumId w:val="14"/>
  </w:num>
  <w:num w:numId="14">
    <w:abstractNumId w:val="23"/>
  </w:num>
  <w:num w:numId="15">
    <w:abstractNumId w:val="17"/>
  </w:num>
  <w:num w:numId="16">
    <w:abstractNumId w:val="3"/>
  </w:num>
  <w:num w:numId="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8"/>
  </w:num>
  <w:num w:numId="19">
    <w:abstractNumId w:val="27"/>
  </w:num>
  <w:num w:numId="20">
    <w:abstractNumId w:val="15"/>
  </w:num>
  <w:num w:numId="21">
    <w:abstractNumId w:val="16"/>
  </w:num>
  <w:num w:numId="22">
    <w:abstractNumId w:val="24"/>
  </w:num>
  <w:num w:numId="23">
    <w:abstractNumId w:val="19"/>
  </w:num>
  <w:num w:numId="24">
    <w:abstractNumId w:val="29"/>
  </w:num>
  <w:num w:numId="25">
    <w:abstractNumId w:val="12"/>
  </w:num>
  <w:num w:numId="26">
    <w:abstractNumId w:val="21"/>
  </w:num>
  <w:num w:numId="27">
    <w:abstractNumId w:val="11"/>
  </w:num>
  <w:num w:numId="28">
    <w:abstractNumId w:val="20"/>
  </w:num>
  <w:num w:numId="29">
    <w:abstractNumId w:val="31"/>
  </w:num>
  <w:num w:numId="30">
    <w:abstractNumId w:val="4"/>
  </w:num>
  <w:num w:numId="31">
    <w:abstractNumId w:val="25"/>
  </w:num>
  <w:num w:numId="32">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F7B"/>
    <w:rsid w:val="000034DC"/>
    <w:rsid w:val="00010299"/>
    <w:rsid w:val="00014EE8"/>
    <w:rsid w:val="00021A72"/>
    <w:rsid w:val="0002297C"/>
    <w:rsid w:val="00023B10"/>
    <w:rsid w:val="00023B23"/>
    <w:rsid w:val="00026316"/>
    <w:rsid w:val="00034430"/>
    <w:rsid w:val="00034F3F"/>
    <w:rsid w:val="00035AB8"/>
    <w:rsid w:val="00052667"/>
    <w:rsid w:val="0005332E"/>
    <w:rsid w:val="00056C3F"/>
    <w:rsid w:val="000600F5"/>
    <w:rsid w:val="00060E53"/>
    <w:rsid w:val="00061F76"/>
    <w:rsid w:val="000621F2"/>
    <w:rsid w:val="00065F79"/>
    <w:rsid w:val="0006658C"/>
    <w:rsid w:val="0007100A"/>
    <w:rsid w:val="00075E99"/>
    <w:rsid w:val="000765E5"/>
    <w:rsid w:val="00081DB4"/>
    <w:rsid w:val="000820E1"/>
    <w:rsid w:val="00083FA5"/>
    <w:rsid w:val="00093EE2"/>
    <w:rsid w:val="000A1826"/>
    <w:rsid w:val="000A34DB"/>
    <w:rsid w:val="000A3871"/>
    <w:rsid w:val="000A4EA7"/>
    <w:rsid w:val="000A6574"/>
    <w:rsid w:val="000B0084"/>
    <w:rsid w:val="000B3010"/>
    <w:rsid w:val="000B4C9E"/>
    <w:rsid w:val="000B524F"/>
    <w:rsid w:val="000B5B7F"/>
    <w:rsid w:val="000B65E2"/>
    <w:rsid w:val="000B6816"/>
    <w:rsid w:val="000C6EBA"/>
    <w:rsid w:val="000D0098"/>
    <w:rsid w:val="000D2654"/>
    <w:rsid w:val="000D308C"/>
    <w:rsid w:val="000D413A"/>
    <w:rsid w:val="000E38A5"/>
    <w:rsid w:val="000E3FF7"/>
    <w:rsid w:val="000F42C2"/>
    <w:rsid w:val="000F49AD"/>
    <w:rsid w:val="000F522F"/>
    <w:rsid w:val="000F5FD7"/>
    <w:rsid w:val="000F6E4A"/>
    <w:rsid w:val="000F7874"/>
    <w:rsid w:val="000F7A1E"/>
    <w:rsid w:val="00102E55"/>
    <w:rsid w:val="00104452"/>
    <w:rsid w:val="00113863"/>
    <w:rsid w:val="001176CA"/>
    <w:rsid w:val="00120C35"/>
    <w:rsid w:val="00122594"/>
    <w:rsid w:val="0012365B"/>
    <w:rsid w:val="00123F1A"/>
    <w:rsid w:val="00124470"/>
    <w:rsid w:val="0012563B"/>
    <w:rsid w:val="00132AC5"/>
    <w:rsid w:val="00135053"/>
    <w:rsid w:val="00135099"/>
    <w:rsid w:val="001366F3"/>
    <w:rsid w:val="0014131B"/>
    <w:rsid w:val="001457F5"/>
    <w:rsid w:val="0014601B"/>
    <w:rsid w:val="001508F6"/>
    <w:rsid w:val="00151274"/>
    <w:rsid w:val="0016053D"/>
    <w:rsid w:val="00164151"/>
    <w:rsid w:val="001721DE"/>
    <w:rsid w:val="00174BF5"/>
    <w:rsid w:val="00176A6A"/>
    <w:rsid w:val="0018482D"/>
    <w:rsid w:val="00184DCE"/>
    <w:rsid w:val="00187EB7"/>
    <w:rsid w:val="00190F74"/>
    <w:rsid w:val="001942C7"/>
    <w:rsid w:val="00194F12"/>
    <w:rsid w:val="001954B8"/>
    <w:rsid w:val="001A0C0E"/>
    <w:rsid w:val="001A1960"/>
    <w:rsid w:val="001B0C4E"/>
    <w:rsid w:val="001B165C"/>
    <w:rsid w:val="001B5327"/>
    <w:rsid w:val="001C72B6"/>
    <w:rsid w:val="001D0F0E"/>
    <w:rsid w:val="001D2804"/>
    <w:rsid w:val="001D4B3D"/>
    <w:rsid w:val="001D770F"/>
    <w:rsid w:val="001D78B7"/>
    <w:rsid w:val="001E4192"/>
    <w:rsid w:val="001F1604"/>
    <w:rsid w:val="001F3004"/>
    <w:rsid w:val="001F6207"/>
    <w:rsid w:val="002012F1"/>
    <w:rsid w:val="0020143E"/>
    <w:rsid w:val="00207EDC"/>
    <w:rsid w:val="002137C0"/>
    <w:rsid w:val="0021400A"/>
    <w:rsid w:val="0023002D"/>
    <w:rsid w:val="0023232C"/>
    <w:rsid w:val="00236426"/>
    <w:rsid w:val="002454D3"/>
    <w:rsid w:val="00254EC1"/>
    <w:rsid w:val="002630C4"/>
    <w:rsid w:val="002652B7"/>
    <w:rsid w:val="002662F8"/>
    <w:rsid w:val="00270351"/>
    <w:rsid w:val="00272E35"/>
    <w:rsid w:val="00275498"/>
    <w:rsid w:val="002817D8"/>
    <w:rsid w:val="00284E66"/>
    <w:rsid w:val="002A0B0F"/>
    <w:rsid w:val="002A22C6"/>
    <w:rsid w:val="002A34F7"/>
    <w:rsid w:val="002A73CD"/>
    <w:rsid w:val="002C49EF"/>
    <w:rsid w:val="002D5507"/>
    <w:rsid w:val="002E2C2A"/>
    <w:rsid w:val="002E393C"/>
    <w:rsid w:val="002E4D9A"/>
    <w:rsid w:val="002F531C"/>
    <w:rsid w:val="002F7DE5"/>
    <w:rsid w:val="0030147B"/>
    <w:rsid w:val="00301A06"/>
    <w:rsid w:val="00302B6D"/>
    <w:rsid w:val="00306E6B"/>
    <w:rsid w:val="00317EA4"/>
    <w:rsid w:val="00321C18"/>
    <w:rsid w:val="00334F51"/>
    <w:rsid w:val="00344CA5"/>
    <w:rsid w:val="003460D7"/>
    <w:rsid w:val="00346E19"/>
    <w:rsid w:val="00353CB2"/>
    <w:rsid w:val="00364A9A"/>
    <w:rsid w:val="003747CB"/>
    <w:rsid w:val="00376538"/>
    <w:rsid w:val="0038313F"/>
    <w:rsid w:val="0039454E"/>
    <w:rsid w:val="003A0B8A"/>
    <w:rsid w:val="003A36AE"/>
    <w:rsid w:val="003A602E"/>
    <w:rsid w:val="003B532F"/>
    <w:rsid w:val="003C42BF"/>
    <w:rsid w:val="003C543E"/>
    <w:rsid w:val="003C6A8D"/>
    <w:rsid w:val="003C6CC3"/>
    <w:rsid w:val="003D568F"/>
    <w:rsid w:val="003E5340"/>
    <w:rsid w:val="003E602D"/>
    <w:rsid w:val="00416C5A"/>
    <w:rsid w:val="004172B2"/>
    <w:rsid w:val="00420E82"/>
    <w:rsid w:val="00430764"/>
    <w:rsid w:val="00430884"/>
    <w:rsid w:val="0043169D"/>
    <w:rsid w:val="00435C2B"/>
    <w:rsid w:val="00440395"/>
    <w:rsid w:val="004404FC"/>
    <w:rsid w:val="0044184B"/>
    <w:rsid w:val="00442952"/>
    <w:rsid w:val="00444129"/>
    <w:rsid w:val="00447309"/>
    <w:rsid w:val="0045151B"/>
    <w:rsid w:val="00460DC9"/>
    <w:rsid w:val="0046202F"/>
    <w:rsid w:val="00463681"/>
    <w:rsid w:val="00466FDE"/>
    <w:rsid w:val="00471EAB"/>
    <w:rsid w:val="00472173"/>
    <w:rsid w:val="004759B5"/>
    <w:rsid w:val="00475F0E"/>
    <w:rsid w:val="00477E37"/>
    <w:rsid w:val="00484902"/>
    <w:rsid w:val="00495E01"/>
    <w:rsid w:val="004A1050"/>
    <w:rsid w:val="004A7D4F"/>
    <w:rsid w:val="004B05A4"/>
    <w:rsid w:val="004C5D34"/>
    <w:rsid w:val="004C720C"/>
    <w:rsid w:val="004C7D53"/>
    <w:rsid w:val="004D229A"/>
    <w:rsid w:val="004D4AC9"/>
    <w:rsid w:val="004D7245"/>
    <w:rsid w:val="004E209A"/>
    <w:rsid w:val="004E2A60"/>
    <w:rsid w:val="004E3D9F"/>
    <w:rsid w:val="004F0B75"/>
    <w:rsid w:val="00501486"/>
    <w:rsid w:val="00503AA5"/>
    <w:rsid w:val="00517B01"/>
    <w:rsid w:val="005215D8"/>
    <w:rsid w:val="00525375"/>
    <w:rsid w:val="00530CD3"/>
    <w:rsid w:val="00535747"/>
    <w:rsid w:val="005400A0"/>
    <w:rsid w:val="005413C5"/>
    <w:rsid w:val="00542BFB"/>
    <w:rsid w:val="005433FC"/>
    <w:rsid w:val="0054628F"/>
    <w:rsid w:val="005634B1"/>
    <w:rsid w:val="00573BA0"/>
    <w:rsid w:val="00577807"/>
    <w:rsid w:val="005779DF"/>
    <w:rsid w:val="00581F80"/>
    <w:rsid w:val="00582053"/>
    <w:rsid w:val="00587A87"/>
    <w:rsid w:val="00590F7B"/>
    <w:rsid w:val="005931E0"/>
    <w:rsid w:val="005964E3"/>
    <w:rsid w:val="00596BF3"/>
    <w:rsid w:val="005A114F"/>
    <w:rsid w:val="005A29AB"/>
    <w:rsid w:val="005B1342"/>
    <w:rsid w:val="005B332C"/>
    <w:rsid w:val="005B5020"/>
    <w:rsid w:val="005B76CE"/>
    <w:rsid w:val="005C1C4F"/>
    <w:rsid w:val="005C5932"/>
    <w:rsid w:val="005D0045"/>
    <w:rsid w:val="005E0123"/>
    <w:rsid w:val="005E6652"/>
    <w:rsid w:val="005E72D2"/>
    <w:rsid w:val="005F1245"/>
    <w:rsid w:val="005F69DD"/>
    <w:rsid w:val="005F7733"/>
    <w:rsid w:val="005F7A5B"/>
    <w:rsid w:val="0060414E"/>
    <w:rsid w:val="00604F0E"/>
    <w:rsid w:val="00607112"/>
    <w:rsid w:val="00614823"/>
    <w:rsid w:val="00623871"/>
    <w:rsid w:val="00632392"/>
    <w:rsid w:val="0063774E"/>
    <w:rsid w:val="00640261"/>
    <w:rsid w:val="00643CF7"/>
    <w:rsid w:val="00646E52"/>
    <w:rsid w:val="00651683"/>
    <w:rsid w:val="006527B9"/>
    <w:rsid w:val="00652B13"/>
    <w:rsid w:val="00654696"/>
    <w:rsid w:val="00655778"/>
    <w:rsid w:val="00660909"/>
    <w:rsid w:val="00660A19"/>
    <w:rsid w:val="00660D3D"/>
    <w:rsid w:val="006744FC"/>
    <w:rsid w:val="0068640B"/>
    <w:rsid w:val="0068656F"/>
    <w:rsid w:val="006920FD"/>
    <w:rsid w:val="006945C7"/>
    <w:rsid w:val="00697B70"/>
    <w:rsid w:val="006A5E13"/>
    <w:rsid w:val="006A6C9F"/>
    <w:rsid w:val="006A7C22"/>
    <w:rsid w:val="006B3BAE"/>
    <w:rsid w:val="006B6C16"/>
    <w:rsid w:val="006C10B6"/>
    <w:rsid w:val="006C2887"/>
    <w:rsid w:val="006C2E0F"/>
    <w:rsid w:val="006D229D"/>
    <w:rsid w:val="006E03E9"/>
    <w:rsid w:val="006E68BD"/>
    <w:rsid w:val="006F008B"/>
    <w:rsid w:val="006F1B7C"/>
    <w:rsid w:val="006F5EAF"/>
    <w:rsid w:val="007110D7"/>
    <w:rsid w:val="00721E42"/>
    <w:rsid w:val="00726A1E"/>
    <w:rsid w:val="00726B3E"/>
    <w:rsid w:val="00733312"/>
    <w:rsid w:val="00737B30"/>
    <w:rsid w:val="00744253"/>
    <w:rsid w:val="00753622"/>
    <w:rsid w:val="00756E3C"/>
    <w:rsid w:val="00760B34"/>
    <w:rsid w:val="0076584F"/>
    <w:rsid w:val="007747DA"/>
    <w:rsid w:val="00775F77"/>
    <w:rsid w:val="007814D1"/>
    <w:rsid w:val="00781AB2"/>
    <w:rsid w:val="00782DBE"/>
    <w:rsid w:val="00786305"/>
    <w:rsid w:val="00792177"/>
    <w:rsid w:val="007949C8"/>
    <w:rsid w:val="007A4D45"/>
    <w:rsid w:val="007A67FF"/>
    <w:rsid w:val="007A7621"/>
    <w:rsid w:val="007C0122"/>
    <w:rsid w:val="007C0727"/>
    <w:rsid w:val="007C1A4E"/>
    <w:rsid w:val="007C51B1"/>
    <w:rsid w:val="007C5636"/>
    <w:rsid w:val="007C6EB5"/>
    <w:rsid w:val="007D6D2A"/>
    <w:rsid w:val="007E163A"/>
    <w:rsid w:val="007E3217"/>
    <w:rsid w:val="007F1AE0"/>
    <w:rsid w:val="008118CC"/>
    <w:rsid w:val="00811DCC"/>
    <w:rsid w:val="008167C8"/>
    <w:rsid w:val="008320FD"/>
    <w:rsid w:val="008350F9"/>
    <w:rsid w:val="008370F5"/>
    <w:rsid w:val="00842FB7"/>
    <w:rsid w:val="00844166"/>
    <w:rsid w:val="00847514"/>
    <w:rsid w:val="008477EE"/>
    <w:rsid w:val="008507E4"/>
    <w:rsid w:val="008517F7"/>
    <w:rsid w:val="008532D0"/>
    <w:rsid w:val="00862885"/>
    <w:rsid w:val="008640EA"/>
    <w:rsid w:val="00872324"/>
    <w:rsid w:val="00873B21"/>
    <w:rsid w:val="00876351"/>
    <w:rsid w:val="008833FE"/>
    <w:rsid w:val="0088432B"/>
    <w:rsid w:val="00886E65"/>
    <w:rsid w:val="00887898"/>
    <w:rsid w:val="00890CB9"/>
    <w:rsid w:val="00891E1A"/>
    <w:rsid w:val="00893CF3"/>
    <w:rsid w:val="008964D0"/>
    <w:rsid w:val="0089785D"/>
    <w:rsid w:val="008A31EC"/>
    <w:rsid w:val="008A6FAE"/>
    <w:rsid w:val="008B71A8"/>
    <w:rsid w:val="008C4657"/>
    <w:rsid w:val="008C7FED"/>
    <w:rsid w:val="008D0E9F"/>
    <w:rsid w:val="008D11C5"/>
    <w:rsid w:val="008D3559"/>
    <w:rsid w:val="008D5646"/>
    <w:rsid w:val="008E2464"/>
    <w:rsid w:val="008E29A9"/>
    <w:rsid w:val="008E7F56"/>
    <w:rsid w:val="008F3203"/>
    <w:rsid w:val="008F6075"/>
    <w:rsid w:val="008F70B2"/>
    <w:rsid w:val="008F768C"/>
    <w:rsid w:val="00901EFA"/>
    <w:rsid w:val="009113C2"/>
    <w:rsid w:val="00920D7F"/>
    <w:rsid w:val="00923E60"/>
    <w:rsid w:val="009242C4"/>
    <w:rsid w:val="00934731"/>
    <w:rsid w:val="00935CFC"/>
    <w:rsid w:val="00935E74"/>
    <w:rsid w:val="00941720"/>
    <w:rsid w:val="009453B8"/>
    <w:rsid w:val="00947D08"/>
    <w:rsid w:val="00950D87"/>
    <w:rsid w:val="00961470"/>
    <w:rsid w:val="00961843"/>
    <w:rsid w:val="00963057"/>
    <w:rsid w:val="0096600C"/>
    <w:rsid w:val="009705B5"/>
    <w:rsid w:val="0097272F"/>
    <w:rsid w:val="00974CE1"/>
    <w:rsid w:val="00984339"/>
    <w:rsid w:val="009853FA"/>
    <w:rsid w:val="009866DC"/>
    <w:rsid w:val="00987299"/>
    <w:rsid w:val="00993878"/>
    <w:rsid w:val="009947EC"/>
    <w:rsid w:val="00995803"/>
    <w:rsid w:val="009A6A8D"/>
    <w:rsid w:val="009B34F8"/>
    <w:rsid w:val="009B5688"/>
    <w:rsid w:val="009D0FEF"/>
    <w:rsid w:val="009D17D4"/>
    <w:rsid w:val="009D1E69"/>
    <w:rsid w:val="009D50E0"/>
    <w:rsid w:val="009E066A"/>
    <w:rsid w:val="009E2845"/>
    <w:rsid w:val="009E2DDC"/>
    <w:rsid w:val="009E50C5"/>
    <w:rsid w:val="009E7F4C"/>
    <w:rsid w:val="009F0190"/>
    <w:rsid w:val="009F5897"/>
    <w:rsid w:val="009F6E48"/>
    <w:rsid w:val="00A00D97"/>
    <w:rsid w:val="00A0100E"/>
    <w:rsid w:val="00A0205C"/>
    <w:rsid w:val="00A02BA4"/>
    <w:rsid w:val="00A15BCF"/>
    <w:rsid w:val="00A20C97"/>
    <w:rsid w:val="00A36C28"/>
    <w:rsid w:val="00A414DF"/>
    <w:rsid w:val="00A42F85"/>
    <w:rsid w:val="00A43B90"/>
    <w:rsid w:val="00A43C03"/>
    <w:rsid w:val="00A4509B"/>
    <w:rsid w:val="00A4623F"/>
    <w:rsid w:val="00A46769"/>
    <w:rsid w:val="00A47598"/>
    <w:rsid w:val="00A54CE1"/>
    <w:rsid w:val="00A5610F"/>
    <w:rsid w:val="00A60923"/>
    <w:rsid w:val="00A610EC"/>
    <w:rsid w:val="00A6230B"/>
    <w:rsid w:val="00A661A2"/>
    <w:rsid w:val="00A67E9A"/>
    <w:rsid w:val="00A7418B"/>
    <w:rsid w:val="00A751F0"/>
    <w:rsid w:val="00A77DA6"/>
    <w:rsid w:val="00A855BA"/>
    <w:rsid w:val="00A860FE"/>
    <w:rsid w:val="00A86458"/>
    <w:rsid w:val="00A915D4"/>
    <w:rsid w:val="00AA13F7"/>
    <w:rsid w:val="00AA1C36"/>
    <w:rsid w:val="00AA7AE2"/>
    <w:rsid w:val="00AB02DD"/>
    <w:rsid w:val="00AB5162"/>
    <w:rsid w:val="00AC0AD7"/>
    <w:rsid w:val="00AC2EED"/>
    <w:rsid w:val="00AC647D"/>
    <w:rsid w:val="00AC761C"/>
    <w:rsid w:val="00AC76DC"/>
    <w:rsid w:val="00AD2931"/>
    <w:rsid w:val="00AE22AC"/>
    <w:rsid w:val="00AE47F6"/>
    <w:rsid w:val="00AE5BA8"/>
    <w:rsid w:val="00B02A92"/>
    <w:rsid w:val="00B02F97"/>
    <w:rsid w:val="00B03FD6"/>
    <w:rsid w:val="00B101CC"/>
    <w:rsid w:val="00B15F6C"/>
    <w:rsid w:val="00B219C2"/>
    <w:rsid w:val="00B32A7B"/>
    <w:rsid w:val="00B540CF"/>
    <w:rsid w:val="00B60A2D"/>
    <w:rsid w:val="00B67E4A"/>
    <w:rsid w:val="00B7257B"/>
    <w:rsid w:val="00B73678"/>
    <w:rsid w:val="00B752C0"/>
    <w:rsid w:val="00B858A9"/>
    <w:rsid w:val="00B87979"/>
    <w:rsid w:val="00B9454C"/>
    <w:rsid w:val="00B9494F"/>
    <w:rsid w:val="00B962F1"/>
    <w:rsid w:val="00BA56D9"/>
    <w:rsid w:val="00BB3899"/>
    <w:rsid w:val="00BB3937"/>
    <w:rsid w:val="00BB5A45"/>
    <w:rsid w:val="00BB6591"/>
    <w:rsid w:val="00BC6937"/>
    <w:rsid w:val="00BD1FB7"/>
    <w:rsid w:val="00BE285D"/>
    <w:rsid w:val="00BF372E"/>
    <w:rsid w:val="00BF52B8"/>
    <w:rsid w:val="00BF78BB"/>
    <w:rsid w:val="00C0148B"/>
    <w:rsid w:val="00C031D1"/>
    <w:rsid w:val="00C14B06"/>
    <w:rsid w:val="00C17ABD"/>
    <w:rsid w:val="00C2149C"/>
    <w:rsid w:val="00C23E67"/>
    <w:rsid w:val="00C27F4A"/>
    <w:rsid w:val="00C3189A"/>
    <w:rsid w:val="00C338EF"/>
    <w:rsid w:val="00C369DB"/>
    <w:rsid w:val="00C37462"/>
    <w:rsid w:val="00C37B60"/>
    <w:rsid w:val="00C40FF5"/>
    <w:rsid w:val="00C5120B"/>
    <w:rsid w:val="00C5167B"/>
    <w:rsid w:val="00C53E37"/>
    <w:rsid w:val="00C60074"/>
    <w:rsid w:val="00C63291"/>
    <w:rsid w:val="00C750F4"/>
    <w:rsid w:val="00C77E06"/>
    <w:rsid w:val="00C83096"/>
    <w:rsid w:val="00C84371"/>
    <w:rsid w:val="00C854C5"/>
    <w:rsid w:val="00C90F60"/>
    <w:rsid w:val="00C918B7"/>
    <w:rsid w:val="00C92F52"/>
    <w:rsid w:val="00C966C2"/>
    <w:rsid w:val="00CA0762"/>
    <w:rsid w:val="00CA0B82"/>
    <w:rsid w:val="00CA4B7D"/>
    <w:rsid w:val="00CB6138"/>
    <w:rsid w:val="00CB79C6"/>
    <w:rsid w:val="00CC0309"/>
    <w:rsid w:val="00CC15C4"/>
    <w:rsid w:val="00CC3730"/>
    <w:rsid w:val="00CC6DB7"/>
    <w:rsid w:val="00CD0085"/>
    <w:rsid w:val="00CD0E14"/>
    <w:rsid w:val="00CD1772"/>
    <w:rsid w:val="00CD6E94"/>
    <w:rsid w:val="00CD76AC"/>
    <w:rsid w:val="00CD7879"/>
    <w:rsid w:val="00CE7B49"/>
    <w:rsid w:val="00D022F3"/>
    <w:rsid w:val="00D03511"/>
    <w:rsid w:val="00D05AC1"/>
    <w:rsid w:val="00D06C2F"/>
    <w:rsid w:val="00D071B7"/>
    <w:rsid w:val="00D100D2"/>
    <w:rsid w:val="00D1358C"/>
    <w:rsid w:val="00D137C7"/>
    <w:rsid w:val="00D147EF"/>
    <w:rsid w:val="00D22175"/>
    <w:rsid w:val="00D24A6F"/>
    <w:rsid w:val="00D269B7"/>
    <w:rsid w:val="00D33616"/>
    <w:rsid w:val="00D3382F"/>
    <w:rsid w:val="00D34DF3"/>
    <w:rsid w:val="00D35B20"/>
    <w:rsid w:val="00D37FF0"/>
    <w:rsid w:val="00D406A7"/>
    <w:rsid w:val="00D44707"/>
    <w:rsid w:val="00D47E31"/>
    <w:rsid w:val="00D50A99"/>
    <w:rsid w:val="00D6686C"/>
    <w:rsid w:val="00D70370"/>
    <w:rsid w:val="00D80EF4"/>
    <w:rsid w:val="00D83AB4"/>
    <w:rsid w:val="00D85C92"/>
    <w:rsid w:val="00D91F56"/>
    <w:rsid w:val="00D92860"/>
    <w:rsid w:val="00D92CA6"/>
    <w:rsid w:val="00D94197"/>
    <w:rsid w:val="00D96E00"/>
    <w:rsid w:val="00DA2BCA"/>
    <w:rsid w:val="00DA6565"/>
    <w:rsid w:val="00DC0F7F"/>
    <w:rsid w:val="00DC170A"/>
    <w:rsid w:val="00DC2027"/>
    <w:rsid w:val="00DC22FF"/>
    <w:rsid w:val="00DC2FA2"/>
    <w:rsid w:val="00DC3EC2"/>
    <w:rsid w:val="00DC6BD6"/>
    <w:rsid w:val="00DD2779"/>
    <w:rsid w:val="00DE0FD1"/>
    <w:rsid w:val="00DE67F3"/>
    <w:rsid w:val="00DF09A2"/>
    <w:rsid w:val="00DF2739"/>
    <w:rsid w:val="00DF3EAD"/>
    <w:rsid w:val="00DF77A6"/>
    <w:rsid w:val="00DF7F17"/>
    <w:rsid w:val="00E07DB1"/>
    <w:rsid w:val="00E10D15"/>
    <w:rsid w:val="00E17DAD"/>
    <w:rsid w:val="00E25347"/>
    <w:rsid w:val="00E2623F"/>
    <w:rsid w:val="00E317A8"/>
    <w:rsid w:val="00E3274D"/>
    <w:rsid w:val="00E32B5E"/>
    <w:rsid w:val="00E34745"/>
    <w:rsid w:val="00E35C81"/>
    <w:rsid w:val="00E43402"/>
    <w:rsid w:val="00E43B24"/>
    <w:rsid w:val="00E44FA0"/>
    <w:rsid w:val="00E45646"/>
    <w:rsid w:val="00E4712C"/>
    <w:rsid w:val="00E527AE"/>
    <w:rsid w:val="00E52A33"/>
    <w:rsid w:val="00E5680B"/>
    <w:rsid w:val="00E5682F"/>
    <w:rsid w:val="00E617E5"/>
    <w:rsid w:val="00E6375D"/>
    <w:rsid w:val="00E642FB"/>
    <w:rsid w:val="00E67615"/>
    <w:rsid w:val="00E71B8A"/>
    <w:rsid w:val="00E81B5B"/>
    <w:rsid w:val="00E86929"/>
    <w:rsid w:val="00E92280"/>
    <w:rsid w:val="00E94FEF"/>
    <w:rsid w:val="00E97D97"/>
    <w:rsid w:val="00EB068F"/>
    <w:rsid w:val="00EB555E"/>
    <w:rsid w:val="00EB60A9"/>
    <w:rsid w:val="00EC0F0A"/>
    <w:rsid w:val="00EC1571"/>
    <w:rsid w:val="00EC5AB8"/>
    <w:rsid w:val="00ED0B4C"/>
    <w:rsid w:val="00ED3800"/>
    <w:rsid w:val="00ED57C4"/>
    <w:rsid w:val="00ED5C52"/>
    <w:rsid w:val="00ED64A1"/>
    <w:rsid w:val="00EE085A"/>
    <w:rsid w:val="00EE0AD3"/>
    <w:rsid w:val="00EE507C"/>
    <w:rsid w:val="00EF2EBC"/>
    <w:rsid w:val="00F117CF"/>
    <w:rsid w:val="00F1405A"/>
    <w:rsid w:val="00F14C8F"/>
    <w:rsid w:val="00F167D8"/>
    <w:rsid w:val="00F32FE5"/>
    <w:rsid w:val="00F34120"/>
    <w:rsid w:val="00F35AEC"/>
    <w:rsid w:val="00F53F5C"/>
    <w:rsid w:val="00F667E0"/>
    <w:rsid w:val="00F72385"/>
    <w:rsid w:val="00F750CF"/>
    <w:rsid w:val="00F765FF"/>
    <w:rsid w:val="00F835CA"/>
    <w:rsid w:val="00F83811"/>
    <w:rsid w:val="00F8699F"/>
    <w:rsid w:val="00F87AED"/>
    <w:rsid w:val="00F91161"/>
    <w:rsid w:val="00F93335"/>
    <w:rsid w:val="00F9459D"/>
    <w:rsid w:val="00F95585"/>
    <w:rsid w:val="00F96B01"/>
    <w:rsid w:val="00FA7986"/>
    <w:rsid w:val="00FB1378"/>
    <w:rsid w:val="00FB22E6"/>
    <w:rsid w:val="00FB363B"/>
    <w:rsid w:val="00FB51E3"/>
    <w:rsid w:val="00FB7F3E"/>
    <w:rsid w:val="00FC444C"/>
    <w:rsid w:val="00FC4D9F"/>
    <w:rsid w:val="00FC6935"/>
    <w:rsid w:val="00FC6D1F"/>
    <w:rsid w:val="00FD525C"/>
    <w:rsid w:val="00FE74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98457"/>
  <w15:docId w15:val="{E9A40D84-E503-4A16-ACD5-B90CD8281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CB2"/>
    <w:pPr>
      <w:spacing w:after="200" w:line="276" w:lineRule="auto"/>
    </w:pPr>
    <w:rPr>
      <w:sz w:val="22"/>
      <w:szCs w:val="22"/>
    </w:rPr>
  </w:style>
  <w:style w:type="paragraph" w:styleId="Heading1">
    <w:name w:val="heading 1"/>
    <w:basedOn w:val="Normal"/>
    <w:next w:val="Normal"/>
    <w:link w:val="Heading1Char"/>
    <w:uiPriority w:val="9"/>
    <w:qFormat/>
    <w:rsid w:val="00317EA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617E5"/>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D92CA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rsid w:val="00590F7B"/>
  </w:style>
  <w:style w:type="character" w:customStyle="1" w:styleId="apple-converted-space">
    <w:name w:val="apple-converted-space"/>
    <w:basedOn w:val="DefaultParagraphFont"/>
    <w:rsid w:val="00590F7B"/>
  </w:style>
  <w:style w:type="paragraph" w:styleId="BodyText">
    <w:name w:val="Body Text"/>
    <w:basedOn w:val="Normal"/>
    <w:link w:val="BodyTextChar"/>
    <w:uiPriority w:val="99"/>
    <w:rsid w:val="00A67E9A"/>
    <w:pPr>
      <w:spacing w:after="120" w:line="240" w:lineRule="auto"/>
    </w:pPr>
    <w:rPr>
      <w:rFonts w:ascii="Times New Roman" w:eastAsia="Times New Roman" w:hAnsi="Times New Roman"/>
      <w:sz w:val="24"/>
      <w:szCs w:val="24"/>
    </w:rPr>
  </w:style>
  <w:style w:type="character" w:customStyle="1" w:styleId="BodyTextChar">
    <w:name w:val="Body Text Char"/>
    <w:basedOn w:val="DefaultParagraphFont"/>
    <w:link w:val="BodyText"/>
    <w:uiPriority w:val="99"/>
    <w:rsid w:val="00A67E9A"/>
    <w:rPr>
      <w:rFonts w:ascii="Times New Roman" w:eastAsia="Times New Roman" w:hAnsi="Times New Roman"/>
      <w:sz w:val="24"/>
      <w:szCs w:val="24"/>
    </w:rPr>
  </w:style>
  <w:style w:type="paragraph" w:styleId="BalloonText">
    <w:name w:val="Balloon Text"/>
    <w:basedOn w:val="Normal"/>
    <w:semiHidden/>
    <w:rsid w:val="001F6207"/>
    <w:rPr>
      <w:rFonts w:ascii="Tahoma" w:hAnsi="Tahoma" w:cs="Tahoma"/>
      <w:sz w:val="16"/>
      <w:szCs w:val="16"/>
    </w:rPr>
  </w:style>
  <w:style w:type="paragraph" w:styleId="Footer">
    <w:name w:val="footer"/>
    <w:basedOn w:val="Normal"/>
    <w:rsid w:val="0089785D"/>
    <w:pPr>
      <w:tabs>
        <w:tab w:val="center" w:pos="4320"/>
        <w:tab w:val="right" w:pos="8640"/>
      </w:tabs>
    </w:pPr>
  </w:style>
  <w:style w:type="character" w:styleId="PageNumber">
    <w:name w:val="page number"/>
    <w:basedOn w:val="DefaultParagraphFont"/>
    <w:rsid w:val="0089785D"/>
  </w:style>
  <w:style w:type="character" w:styleId="Hyperlink">
    <w:name w:val="Hyperlink"/>
    <w:basedOn w:val="DefaultParagraphFont"/>
    <w:rsid w:val="001F3004"/>
    <w:rPr>
      <w:color w:val="0000FF"/>
      <w:u w:val="single"/>
    </w:rPr>
  </w:style>
  <w:style w:type="character" w:customStyle="1" w:styleId="CharChar4">
    <w:name w:val="Char Char4"/>
    <w:rsid w:val="00284E66"/>
    <w:rPr>
      <w:sz w:val="24"/>
      <w:szCs w:val="24"/>
    </w:rPr>
  </w:style>
  <w:style w:type="paragraph" w:styleId="NormalWeb">
    <w:name w:val="Normal (Web)"/>
    <w:basedOn w:val="Normal"/>
    <w:rsid w:val="005400A0"/>
    <w:pPr>
      <w:spacing w:before="100" w:beforeAutospacing="1" w:after="100" w:afterAutospacing="1" w:line="240" w:lineRule="auto"/>
    </w:pPr>
    <w:rPr>
      <w:rFonts w:ascii="Times New Roman" w:eastAsia="Times New Roman" w:hAnsi="Times New Roman"/>
      <w:sz w:val="24"/>
      <w:szCs w:val="24"/>
    </w:rPr>
  </w:style>
  <w:style w:type="paragraph" w:styleId="NoSpacing">
    <w:name w:val="No Spacing"/>
    <w:uiPriority w:val="1"/>
    <w:qFormat/>
    <w:rsid w:val="0044184B"/>
    <w:rPr>
      <w:sz w:val="22"/>
      <w:szCs w:val="22"/>
    </w:rPr>
  </w:style>
  <w:style w:type="paragraph" w:customStyle="1" w:styleId="cv2">
    <w:name w:val="cv2"/>
    <w:basedOn w:val="Heading1"/>
    <w:rsid w:val="00317EA4"/>
    <w:pPr>
      <w:keepLines w:val="0"/>
      <w:suppressAutoHyphens/>
      <w:spacing w:after="240" w:line="240" w:lineRule="auto"/>
      <w:outlineLvl w:val="9"/>
    </w:pPr>
    <w:rPr>
      <w:rFonts w:ascii="Arial Narrow" w:eastAsia="Times New Roman" w:hAnsi="Arial Narrow" w:cs="Times New Roman"/>
      <w:bCs w:val="0"/>
      <w:color w:val="auto"/>
      <w:kern w:val="2"/>
      <w:szCs w:val="20"/>
      <w:lang w:val="en-GB" w:eastAsia="ar-SA"/>
    </w:rPr>
  </w:style>
  <w:style w:type="character" w:customStyle="1" w:styleId="Heading1Char">
    <w:name w:val="Heading 1 Char"/>
    <w:basedOn w:val="DefaultParagraphFont"/>
    <w:link w:val="Heading1"/>
    <w:uiPriority w:val="9"/>
    <w:rsid w:val="00317EA4"/>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link w:val="ListParagraphChar"/>
    <w:qFormat/>
    <w:rsid w:val="0021400A"/>
    <w:pPr>
      <w:ind w:left="720"/>
      <w:contextualSpacing/>
    </w:pPr>
  </w:style>
  <w:style w:type="paragraph" w:styleId="Header">
    <w:name w:val="header"/>
    <w:basedOn w:val="Normal"/>
    <w:link w:val="HeaderChar"/>
    <w:rsid w:val="00ED5C52"/>
    <w:pPr>
      <w:tabs>
        <w:tab w:val="center" w:pos="4320"/>
        <w:tab w:val="right" w:pos="8640"/>
      </w:tabs>
      <w:suppressAutoHyphens/>
      <w:spacing w:after="0" w:line="240" w:lineRule="auto"/>
    </w:pPr>
    <w:rPr>
      <w:rFonts w:ascii="Arial" w:eastAsia="Times New Roman" w:hAnsi="Arial"/>
      <w:szCs w:val="20"/>
      <w:lang w:val="en-GB" w:eastAsia="ar-SA"/>
    </w:rPr>
  </w:style>
  <w:style w:type="character" w:customStyle="1" w:styleId="HeaderChar">
    <w:name w:val="Header Char"/>
    <w:basedOn w:val="DefaultParagraphFont"/>
    <w:link w:val="Header"/>
    <w:rsid w:val="00ED5C52"/>
    <w:rPr>
      <w:rFonts w:ascii="Arial" w:eastAsia="Times New Roman" w:hAnsi="Arial"/>
      <w:sz w:val="22"/>
      <w:lang w:val="en-GB" w:eastAsia="ar-SA"/>
    </w:rPr>
  </w:style>
  <w:style w:type="character" w:customStyle="1" w:styleId="ListParagraphChar">
    <w:name w:val="List Paragraph Char"/>
    <w:link w:val="ListParagraph"/>
    <w:locked/>
    <w:rsid w:val="00DF7F17"/>
    <w:rPr>
      <w:sz w:val="22"/>
      <w:szCs w:val="22"/>
    </w:rPr>
  </w:style>
  <w:style w:type="character" w:styleId="UnresolvedMention">
    <w:name w:val="Unresolved Mention"/>
    <w:basedOn w:val="DefaultParagraphFont"/>
    <w:uiPriority w:val="99"/>
    <w:semiHidden/>
    <w:unhideWhenUsed/>
    <w:rsid w:val="007F1AE0"/>
    <w:rPr>
      <w:color w:val="605E5C"/>
      <w:shd w:val="clear" w:color="auto" w:fill="E1DFDD"/>
    </w:rPr>
  </w:style>
  <w:style w:type="paragraph" w:styleId="Title">
    <w:name w:val="Title"/>
    <w:basedOn w:val="Normal"/>
    <w:next w:val="Normal"/>
    <w:link w:val="TitleChar"/>
    <w:uiPriority w:val="10"/>
    <w:qFormat/>
    <w:rsid w:val="00E617E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7E5"/>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E617E5"/>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D92CA6"/>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B9494F"/>
    <w:rPr>
      <w:b/>
      <w:bCs/>
    </w:rPr>
  </w:style>
  <w:style w:type="paragraph" w:styleId="IntenseQuote">
    <w:name w:val="Intense Quote"/>
    <w:basedOn w:val="Normal"/>
    <w:next w:val="Normal"/>
    <w:link w:val="IntenseQuoteChar"/>
    <w:uiPriority w:val="30"/>
    <w:qFormat/>
    <w:rsid w:val="00495E01"/>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495E01"/>
    <w:rPr>
      <w:i/>
      <w:iCs/>
      <w:color w:val="4F81BD" w:themeColor="accent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405542">
      <w:bodyDiv w:val="1"/>
      <w:marLeft w:val="0"/>
      <w:marRight w:val="0"/>
      <w:marTop w:val="0"/>
      <w:marBottom w:val="0"/>
      <w:divBdr>
        <w:top w:val="none" w:sz="0" w:space="0" w:color="auto"/>
        <w:left w:val="none" w:sz="0" w:space="0" w:color="auto"/>
        <w:bottom w:val="none" w:sz="0" w:space="0" w:color="auto"/>
        <w:right w:val="none" w:sz="0" w:space="0" w:color="auto"/>
      </w:divBdr>
    </w:div>
    <w:div w:id="83305641">
      <w:bodyDiv w:val="1"/>
      <w:marLeft w:val="0"/>
      <w:marRight w:val="0"/>
      <w:marTop w:val="0"/>
      <w:marBottom w:val="0"/>
      <w:divBdr>
        <w:top w:val="none" w:sz="0" w:space="0" w:color="auto"/>
        <w:left w:val="none" w:sz="0" w:space="0" w:color="auto"/>
        <w:bottom w:val="none" w:sz="0" w:space="0" w:color="auto"/>
        <w:right w:val="none" w:sz="0" w:space="0" w:color="auto"/>
      </w:divBdr>
    </w:div>
    <w:div w:id="134882563">
      <w:bodyDiv w:val="1"/>
      <w:marLeft w:val="0"/>
      <w:marRight w:val="0"/>
      <w:marTop w:val="0"/>
      <w:marBottom w:val="0"/>
      <w:divBdr>
        <w:top w:val="none" w:sz="0" w:space="0" w:color="auto"/>
        <w:left w:val="none" w:sz="0" w:space="0" w:color="auto"/>
        <w:bottom w:val="none" w:sz="0" w:space="0" w:color="auto"/>
        <w:right w:val="none" w:sz="0" w:space="0" w:color="auto"/>
      </w:divBdr>
    </w:div>
    <w:div w:id="217207003">
      <w:bodyDiv w:val="1"/>
      <w:marLeft w:val="0"/>
      <w:marRight w:val="0"/>
      <w:marTop w:val="0"/>
      <w:marBottom w:val="0"/>
      <w:divBdr>
        <w:top w:val="none" w:sz="0" w:space="0" w:color="auto"/>
        <w:left w:val="none" w:sz="0" w:space="0" w:color="auto"/>
        <w:bottom w:val="none" w:sz="0" w:space="0" w:color="auto"/>
        <w:right w:val="none" w:sz="0" w:space="0" w:color="auto"/>
      </w:divBdr>
    </w:div>
    <w:div w:id="667027845">
      <w:bodyDiv w:val="1"/>
      <w:marLeft w:val="0"/>
      <w:marRight w:val="0"/>
      <w:marTop w:val="0"/>
      <w:marBottom w:val="0"/>
      <w:divBdr>
        <w:top w:val="none" w:sz="0" w:space="0" w:color="auto"/>
        <w:left w:val="none" w:sz="0" w:space="0" w:color="auto"/>
        <w:bottom w:val="none" w:sz="0" w:space="0" w:color="auto"/>
        <w:right w:val="none" w:sz="0" w:space="0" w:color="auto"/>
      </w:divBdr>
    </w:div>
    <w:div w:id="740906406">
      <w:bodyDiv w:val="1"/>
      <w:marLeft w:val="0"/>
      <w:marRight w:val="0"/>
      <w:marTop w:val="0"/>
      <w:marBottom w:val="0"/>
      <w:divBdr>
        <w:top w:val="none" w:sz="0" w:space="0" w:color="auto"/>
        <w:left w:val="none" w:sz="0" w:space="0" w:color="auto"/>
        <w:bottom w:val="none" w:sz="0" w:space="0" w:color="auto"/>
        <w:right w:val="none" w:sz="0" w:space="0" w:color="auto"/>
      </w:divBdr>
    </w:div>
    <w:div w:id="756829045">
      <w:bodyDiv w:val="1"/>
      <w:marLeft w:val="0"/>
      <w:marRight w:val="0"/>
      <w:marTop w:val="0"/>
      <w:marBottom w:val="0"/>
      <w:divBdr>
        <w:top w:val="none" w:sz="0" w:space="0" w:color="auto"/>
        <w:left w:val="none" w:sz="0" w:space="0" w:color="auto"/>
        <w:bottom w:val="none" w:sz="0" w:space="0" w:color="auto"/>
        <w:right w:val="none" w:sz="0" w:space="0" w:color="auto"/>
      </w:divBdr>
    </w:div>
    <w:div w:id="827019143">
      <w:bodyDiv w:val="1"/>
      <w:marLeft w:val="0"/>
      <w:marRight w:val="0"/>
      <w:marTop w:val="0"/>
      <w:marBottom w:val="0"/>
      <w:divBdr>
        <w:top w:val="none" w:sz="0" w:space="0" w:color="auto"/>
        <w:left w:val="none" w:sz="0" w:space="0" w:color="auto"/>
        <w:bottom w:val="none" w:sz="0" w:space="0" w:color="auto"/>
        <w:right w:val="none" w:sz="0" w:space="0" w:color="auto"/>
      </w:divBdr>
    </w:div>
    <w:div w:id="976908993">
      <w:bodyDiv w:val="1"/>
      <w:marLeft w:val="0"/>
      <w:marRight w:val="0"/>
      <w:marTop w:val="0"/>
      <w:marBottom w:val="0"/>
      <w:divBdr>
        <w:top w:val="none" w:sz="0" w:space="0" w:color="auto"/>
        <w:left w:val="none" w:sz="0" w:space="0" w:color="auto"/>
        <w:bottom w:val="none" w:sz="0" w:space="0" w:color="auto"/>
        <w:right w:val="none" w:sz="0" w:space="0" w:color="auto"/>
      </w:divBdr>
    </w:div>
    <w:div w:id="1039084957">
      <w:bodyDiv w:val="1"/>
      <w:marLeft w:val="0"/>
      <w:marRight w:val="0"/>
      <w:marTop w:val="0"/>
      <w:marBottom w:val="0"/>
      <w:divBdr>
        <w:top w:val="none" w:sz="0" w:space="0" w:color="auto"/>
        <w:left w:val="none" w:sz="0" w:space="0" w:color="auto"/>
        <w:bottom w:val="none" w:sz="0" w:space="0" w:color="auto"/>
        <w:right w:val="none" w:sz="0" w:space="0" w:color="auto"/>
      </w:divBdr>
    </w:div>
    <w:div w:id="1638144859">
      <w:bodyDiv w:val="1"/>
      <w:marLeft w:val="0"/>
      <w:marRight w:val="0"/>
      <w:marTop w:val="0"/>
      <w:marBottom w:val="0"/>
      <w:divBdr>
        <w:top w:val="none" w:sz="0" w:space="0" w:color="auto"/>
        <w:left w:val="none" w:sz="0" w:space="0" w:color="auto"/>
        <w:bottom w:val="none" w:sz="0" w:space="0" w:color="auto"/>
        <w:right w:val="none" w:sz="0" w:space="0" w:color="auto"/>
      </w:divBdr>
    </w:div>
    <w:div w:id="1688942332">
      <w:bodyDiv w:val="1"/>
      <w:marLeft w:val="0"/>
      <w:marRight w:val="0"/>
      <w:marTop w:val="0"/>
      <w:marBottom w:val="0"/>
      <w:divBdr>
        <w:top w:val="none" w:sz="0" w:space="0" w:color="auto"/>
        <w:left w:val="none" w:sz="0" w:space="0" w:color="auto"/>
        <w:bottom w:val="none" w:sz="0" w:space="0" w:color="auto"/>
        <w:right w:val="none" w:sz="0" w:space="0" w:color="auto"/>
      </w:divBdr>
    </w:div>
    <w:div w:id="1826895767">
      <w:bodyDiv w:val="1"/>
      <w:marLeft w:val="0"/>
      <w:marRight w:val="0"/>
      <w:marTop w:val="0"/>
      <w:marBottom w:val="0"/>
      <w:divBdr>
        <w:top w:val="none" w:sz="0" w:space="0" w:color="auto"/>
        <w:left w:val="none" w:sz="0" w:space="0" w:color="auto"/>
        <w:bottom w:val="none" w:sz="0" w:space="0" w:color="auto"/>
        <w:right w:val="none" w:sz="0" w:space="0" w:color="auto"/>
      </w:divBdr>
    </w:div>
    <w:div w:id="1850946271">
      <w:bodyDiv w:val="1"/>
      <w:marLeft w:val="0"/>
      <w:marRight w:val="0"/>
      <w:marTop w:val="0"/>
      <w:marBottom w:val="0"/>
      <w:divBdr>
        <w:top w:val="none" w:sz="0" w:space="0" w:color="auto"/>
        <w:left w:val="none" w:sz="0" w:space="0" w:color="auto"/>
        <w:bottom w:val="none" w:sz="0" w:space="0" w:color="auto"/>
        <w:right w:val="none" w:sz="0" w:space="0" w:color="auto"/>
      </w:divBdr>
    </w:div>
    <w:div w:id="2039155233">
      <w:bodyDiv w:val="1"/>
      <w:marLeft w:val="0"/>
      <w:marRight w:val="0"/>
      <w:marTop w:val="0"/>
      <w:marBottom w:val="0"/>
      <w:divBdr>
        <w:top w:val="none" w:sz="0" w:space="0" w:color="auto"/>
        <w:left w:val="none" w:sz="0" w:space="0" w:color="auto"/>
        <w:bottom w:val="none" w:sz="0" w:space="0" w:color="auto"/>
        <w:right w:val="none" w:sz="0" w:space="0" w:color="auto"/>
      </w:divBdr>
    </w:div>
    <w:div w:id="2077512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tiwar@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linkedin.com/in/deepak-tiwari-949b35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243FEA-30A1-45D5-9E63-9B0ADEA062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700</TotalTime>
  <Pages>3</Pages>
  <Words>1022</Words>
  <Characters>5831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M</vt:lpstr>
    </vt:vector>
  </TitlesOfParts>
  <Company>Amdocs</Company>
  <LinksUpToDate>false</LinksUpToDate>
  <CharactersWithSpaces>6840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c:title>
  <dc:creator>Mehedi</dc:creator>
  <cp:lastModifiedBy>Deepak Tiwari</cp:lastModifiedBy>
  <cp:revision>18</cp:revision>
  <cp:lastPrinted>2015-03-10T20:18:00Z</cp:lastPrinted>
  <dcterms:created xsi:type="dcterms:W3CDTF">2020-01-02T15:43:00Z</dcterms:created>
  <dcterms:modified xsi:type="dcterms:W3CDTF">2020-01-15T10:26:00Z</dcterms:modified>
</cp:coreProperties>
</file>